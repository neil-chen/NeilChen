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9709E" w:rsidRDefault="0079709E">
      <w:pPr>
        <w:rPr>
          <w:b/>
        </w:rPr>
      </w:pPr>
    </w:p>
    <w:p w:rsidR="0079709E" w:rsidRDefault="0079709E">
      <w:pPr>
        <w:rPr>
          <w:b/>
        </w:rPr>
      </w:pPr>
    </w:p>
    <w:p w:rsidR="0079709E" w:rsidRDefault="0079709E">
      <w:pPr>
        <w:rPr>
          <w:b/>
        </w:rPr>
      </w:pPr>
    </w:p>
    <w:p w:rsidR="0079709E" w:rsidRDefault="0079709E">
      <w:pPr>
        <w:rPr>
          <w:b/>
        </w:rPr>
      </w:pPr>
    </w:p>
    <w:p w:rsidR="0079709E" w:rsidRDefault="0079709E">
      <w:pPr>
        <w:rPr>
          <w:b/>
        </w:rPr>
      </w:pPr>
    </w:p>
    <w:p w:rsidR="0079709E" w:rsidRDefault="0079709E">
      <w:pPr>
        <w:ind w:firstLine="720"/>
        <w:rPr>
          <w:b/>
          <w:sz w:val="28"/>
        </w:rPr>
      </w:pPr>
    </w:p>
    <w:p w:rsidR="0079709E" w:rsidRDefault="0079709E">
      <w:pPr>
        <w:ind w:firstLine="720"/>
        <w:rPr>
          <w:b/>
          <w:sz w:val="28"/>
        </w:rPr>
      </w:pPr>
    </w:p>
    <w:p w:rsidR="0079709E" w:rsidRDefault="0079709E">
      <w:pPr>
        <w:ind w:firstLine="720"/>
        <w:jc w:val="center"/>
        <w:rPr>
          <w:b/>
          <w:sz w:val="28"/>
        </w:rPr>
      </w:pPr>
    </w:p>
    <w:p w:rsidR="00D37526" w:rsidRDefault="00D37526">
      <w:pPr>
        <w:spacing w:after="0" w:line="240" w:lineRule="auto"/>
        <w:jc w:val="center"/>
        <w:rPr>
          <w:b/>
          <w:sz w:val="48"/>
          <w:szCs w:val="48"/>
        </w:rPr>
      </w:pPr>
    </w:p>
    <w:p w:rsidR="0079709E" w:rsidRDefault="00E3075C">
      <w:pPr>
        <w:spacing w:after="0" w:line="24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Apache, MySQL and PHP</w:t>
      </w:r>
      <w:r w:rsidR="00C926CB">
        <w:rPr>
          <w:b/>
          <w:sz w:val="48"/>
          <w:szCs w:val="48"/>
        </w:rPr>
        <w:t xml:space="preserve"> Installation</w:t>
      </w:r>
      <w:r w:rsidR="00D37526" w:rsidRPr="00D37526">
        <w:rPr>
          <w:b/>
          <w:sz w:val="48"/>
          <w:szCs w:val="48"/>
        </w:rPr>
        <w:t xml:space="preserve"> </w:t>
      </w:r>
    </w:p>
    <w:p w:rsidR="0079709E" w:rsidRDefault="0079709E">
      <w:pPr>
        <w:spacing w:after="0" w:line="24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Document</w:t>
      </w:r>
    </w:p>
    <w:p w:rsidR="0079709E" w:rsidRDefault="0079709E">
      <w:pPr>
        <w:rPr>
          <w:b/>
        </w:rPr>
      </w:pPr>
    </w:p>
    <w:p w:rsidR="0079709E" w:rsidRDefault="0079709E">
      <w:pPr>
        <w:rPr>
          <w:b/>
        </w:rPr>
      </w:pPr>
    </w:p>
    <w:p w:rsidR="0079709E" w:rsidRDefault="0079709E">
      <w:pPr>
        <w:sectPr w:rsidR="0079709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696" w:left="1440" w:header="720" w:footer="1440" w:gutter="0"/>
          <w:cols w:space="720"/>
          <w:docGrid w:linePitch="360"/>
        </w:sectPr>
      </w:pPr>
    </w:p>
    <w:p w:rsidR="0079709E" w:rsidRDefault="0079709E">
      <w:pPr>
        <w:pageBreakBefore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Revision History</w:t>
      </w:r>
    </w:p>
    <w:tbl>
      <w:tblPr>
        <w:tblW w:w="0" w:type="auto"/>
        <w:tblInd w:w="108" w:type="dxa"/>
        <w:tblLayout w:type="fixed"/>
        <w:tblLook w:val="0000"/>
      </w:tblPr>
      <w:tblGrid>
        <w:gridCol w:w="2088"/>
        <w:gridCol w:w="1800"/>
        <w:gridCol w:w="1800"/>
        <w:gridCol w:w="3193"/>
      </w:tblGrid>
      <w:tr w:rsidR="0079709E">
        <w:tc>
          <w:tcPr>
            <w:tcW w:w="208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000080"/>
          </w:tcPr>
          <w:p w:rsidR="0079709E" w:rsidRDefault="0079709E">
            <w:pPr>
              <w:snapToGrid w:val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000080"/>
          </w:tcPr>
          <w:p w:rsidR="0079709E" w:rsidRDefault="0079709E">
            <w:pPr>
              <w:snapToGrid w:val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000080"/>
          </w:tcPr>
          <w:p w:rsidR="0079709E" w:rsidRDefault="0079709E">
            <w:pPr>
              <w:snapToGrid w:val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1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0080"/>
          </w:tcPr>
          <w:p w:rsidR="0079709E" w:rsidRDefault="0079709E">
            <w:pPr>
              <w:snapToGrid w:val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9709E">
        <w:trPr>
          <w:trHeight w:val="417"/>
        </w:trPr>
        <w:tc>
          <w:tcPr>
            <w:tcW w:w="2088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:rsidR="0079709E" w:rsidRDefault="0079709E">
            <w:pPr>
              <w:snapToGrid w:val="0"/>
              <w:jc w:val="center"/>
            </w:pPr>
            <w:r>
              <w:t>ViSolve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:rsidR="0079709E" w:rsidRDefault="00D37526" w:rsidP="009057A9">
            <w:pPr>
              <w:snapToGrid w:val="0"/>
              <w:jc w:val="center"/>
            </w:pPr>
            <w:r>
              <w:t>August</w:t>
            </w:r>
            <w:r w:rsidR="0079709E">
              <w:t xml:space="preserve"> </w:t>
            </w:r>
            <w:r w:rsidR="009057A9">
              <w:t>30</w:t>
            </w:r>
            <w:r w:rsidR="00AB4427">
              <w:t>,</w:t>
            </w:r>
            <w:r w:rsidR="0079709E">
              <w:t xml:space="preserve"> 2012</w:t>
            </w:r>
          </w:p>
        </w:tc>
        <w:tc>
          <w:tcPr>
            <w:tcW w:w="1800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shd w:val="clear" w:color="auto" w:fill="auto"/>
          </w:tcPr>
          <w:p w:rsidR="0079709E" w:rsidRDefault="0079709E">
            <w:pPr>
              <w:snapToGrid w:val="0"/>
              <w:jc w:val="center"/>
            </w:pPr>
            <w:r>
              <w:t>0.1</w:t>
            </w:r>
          </w:p>
        </w:tc>
        <w:tc>
          <w:tcPr>
            <w:tcW w:w="3193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auto"/>
          </w:tcPr>
          <w:p w:rsidR="0079709E" w:rsidRDefault="0079709E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 revision</w:t>
            </w:r>
          </w:p>
        </w:tc>
      </w:tr>
    </w:tbl>
    <w:p w:rsidR="0079709E" w:rsidRDefault="0079709E"/>
    <w:p w:rsidR="0079709E" w:rsidRDefault="0079709E">
      <w:pPr>
        <w:pageBreakBefore/>
        <w:rPr>
          <w:i/>
          <w:iCs/>
          <w:lang w:eastAsia="ar-SA" w:bidi="ar-SA"/>
        </w:rPr>
      </w:pPr>
    </w:p>
    <w:p w:rsidR="0079709E" w:rsidRDefault="0079709E">
      <w:pPr>
        <w:pStyle w:val="TOCHeading"/>
        <w:ind w:left="432" w:hanging="432"/>
        <w:rPr>
          <w:rFonts w:ascii="Calibri" w:hAnsi="Calibri"/>
        </w:rPr>
        <w:sectPr w:rsidR="0079709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334114021"/>
      <w:r>
        <w:rPr>
          <w:rFonts w:ascii="Calibri" w:hAnsi="Calibri"/>
        </w:rPr>
        <w:t>Table of Contents</w:t>
      </w:r>
      <w:bookmarkEnd w:id="0"/>
    </w:p>
    <w:p w:rsidR="004B4F57" w:rsidRDefault="008E178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r>
        <w:lastRenderedPageBreak/>
        <w:fldChar w:fldCharType="begin"/>
      </w:r>
      <w:r w:rsidR="0079709E">
        <w:instrText xml:space="preserve"> TOC </w:instrText>
      </w:r>
      <w:r>
        <w:fldChar w:fldCharType="separate"/>
      </w:r>
      <w:r w:rsidR="004B4F57" w:rsidRPr="006622A8">
        <w:rPr>
          <w:noProof/>
        </w:rPr>
        <w:t>Table of Contents</w:t>
      </w:r>
      <w:r w:rsidR="004B4F57">
        <w:rPr>
          <w:noProof/>
        </w:rPr>
        <w:tab/>
      </w:r>
      <w:r>
        <w:rPr>
          <w:noProof/>
        </w:rPr>
        <w:fldChar w:fldCharType="begin"/>
      </w:r>
      <w:r w:rsidR="004B4F57">
        <w:rPr>
          <w:noProof/>
        </w:rPr>
        <w:instrText xml:space="preserve"> PAGEREF _Toc334114021 \h </w:instrText>
      </w:r>
      <w:r>
        <w:rPr>
          <w:noProof/>
        </w:rPr>
      </w:r>
      <w:r>
        <w:rPr>
          <w:noProof/>
        </w:rPr>
        <w:fldChar w:fldCharType="separate"/>
      </w:r>
      <w:r w:rsidR="004B4F57">
        <w:rPr>
          <w:noProof/>
        </w:rPr>
        <w:t>3</w:t>
      </w:r>
      <w:r>
        <w:rPr>
          <w:noProof/>
        </w:rPr>
        <w:fldChar w:fldCharType="end"/>
      </w:r>
    </w:p>
    <w:p w:rsidR="004B4F57" w:rsidRDefault="004B4F57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r w:rsidRPr="006622A8">
        <w:rPr>
          <w:noProof/>
        </w:rP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  <w:tab/>
      </w:r>
      <w:r w:rsidRPr="006622A8">
        <w:rPr>
          <w:noProof/>
        </w:rPr>
        <w:t>Purpose</w:t>
      </w:r>
      <w:r>
        <w:rPr>
          <w:noProof/>
        </w:rPr>
        <w:tab/>
      </w:r>
      <w:r w:rsidR="008E1789">
        <w:rPr>
          <w:noProof/>
        </w:rPr>
        <w:fldChar w:fldCharType="begin"/>
      </w:r>
      <w:r>
        <w:rPr>
          <w:noProof/>
        </w:rPr>
        <w:instrText xml:space="preserve"> PAGEREF _Toc334114022 \h </w:instrText>
      </w:r>
      <w:r w:rsidR="008E1789">
        <w:rPr>
          <w:noProof/>
        </w:rPr>
      </w:r>
      <w:r w:rsidR="008E1789">
        <w:rPr>
          <w:noProof/>
        </w:rPr>
        <w:fldChar w:fldCharType="separate"/>
      </w:r>
      <w:r>
        <w:rPr>
          <w:noProof/>
        </w:rPr>
        <w:t>4</w:t>
      </w:r>
      <w:r w:rsidR="008E1789">
        <w:rPr>
          <w:noProof/>
        </w:rPr>
        <w:fldChar w:fldCharType="end"/>
      </w:r>
    </w:p>
    <w:p w:rsidR="004B4F57" w:rsidRDefault="004B4F57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r w:rsidRPr="006622A8"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  <w:tab/>
      </w:r>
      <w:r w:rsidRPr="006622A8">
        <w:rPr>
          <w:noProof/>
        </w:rPr>
        <w:t>Requirements</w:t>
      </w:r>
      <w:r>
        <w:rPr>
          <w:noProof/>
        </w:rPr>
        <w:tab/>
      </w:r>
      <w:r w:rsidR="008E1789">
        <w:rPr>
          <w:noProof/>
        </w:rPr>
        <w:fldChar w:fldCharType="begin"/>
      </w:r>
      <w:r>
        <w:rPr>
          <w:noProof/>
        </w:rPr>
        <w:instrText xml:space="preserve"> PAGEREF _Toc334114023 \h </w:instrText>
      </w:r>
      <w:r w:rsidR="008E1789">
        <w:rPr>
          <w:noProof/>
        </w:rPr>
      </w:r>
      <w:r w:rsidR="008E1789">
        <w:rPr>
          <w:noProof/>
        </w:rPr>
        <w:fldChar w:fldCharType="separate"/>
      </w:r>
      <w:r>
        <w:rPr>
          <w:noProof/>
        </w:rPr>
        <w:t>4</w:t>
      </w:r>
      <w:r w:rsidR="008E1789">
        <w:rPr>
          <w:noProof/>
        </w:rPr>
        <w:fldChar w:fldCharType="end"/>
      </w:r>
    </w:p>
    <w:p w:rsidR="004B4F57" w:rsidRDefault="004B4F57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r w:rsidRPr="006622A8"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  <w:tab/>
      </w:r>
      <w:r w:rsidRPr="006622A8">
        <w:rPr>
          <w:noProof/>
        </w:rPr>
        <w:t>Installation</w:t>
      </w:r>
      <w:r>
        <w:rPr>
          <w:noProof/>
        </w:rPr>
        <w:tab/>
      </w:r>
      <w:r w:rsidR="008E1789">
        <w:rPr>
          <w:noProof/>
        </w:rPr>
        <w:fldChar w:fldCharType="begin"/>
      </w:r>
      <w:r>
        <w:rPr>
          <w:noProof/>
        </w:rPr>
        <w:instrText xml:space="preserve"> PAGEREF _Toc334114024 \h </w:instrText>
      </w:r>
      <w:r w:rsidR="008E1789">
        <w:rPr>
          <w:noProof/>
        </w:rPr>
      </w:r>
      <w:r w:rsidR="008E1789">
        <w:rPr>
          <w:noProof/>
        </w:rPr>
        <w:fldChar w:fldCharType="separate"/>
      </w:r>
      <w:r>
        <w:rPr>
          <w:noProof/>
        </w:rPr>
        <w:t>4</w:t>
      </w:r>
      <w:r w:rsidR="008E1789">
        <w:rPr>
          <w:noProof/>
        </w:rPr>
        <w:fldChar w:fldCharType="end"/>
      </w:r>
    </w:p>
    <w:p w:rsidR="004B4F57" w:rsidRDefault="004B4F57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bidi="ar-SA"/>
        </w:rPr>
      </w:pPr>
      <w:r w:rsidRPr="006622A8">
        <w:rPr>
          <w:noProof/>
        </w:rPr>
        <w:t>3.1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bidi="ar-SA"/>
        </w:rPr>
        <w:tab/>
      </w:r>
      <w:r>
        <w:rPr>
          <w:noProof/>
        </w:rPr>
        <w:t>Apache</w:t>
      </w:r>
      <w:r>
        <w:rPr>
          <w:noProof/>
        </w:rPr>
        <w:tab/>
      </w:r>
      <w:r w:rsidR="008E1789">
        <w:rPr>
          <w:noProof/>
        </w:rPr>
        <w:fldChar w:fldCharType="begin"/>
      </w:r>
      <w:r>
        <w:rPr>
          <w:noProof/>
        </w:rPr>
        <w:instrText xml:space="preserve"> PAGEREF _Toc334114025 \h </w:instrText>
      </w:r>
      <w:r w:rsidR="008E1789">
        <w:rPr>
          <w:noProof/>
        </w:rPr>
      </w:r>
      <w:r w:rsidR="008E1789">
        <w:rPr>
          <w:noProof/>
        </w:rPr>
        <w:fldChar w:fldCharType="separate"/>
      </w:r>
      <w:r>
        <w:rPr>
          <w:noProof/>
        </w:rPr>
        <w:t>4</w:t>
      </w:r>
      <w:r w:rsidR="008E1789">
        <w:rPr>
          <w:noProof/>
        </w:rPr>
        <w:fldChar w:fldCharType="end"/>
      </w:r>
    </w:p>
    <w:p w:rsidR="004B4F57" w:rsidRDefault="004B4F57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bidi="ar-SA"/>
        </w:rPr>
      </w:pPr>
      <w:r w:rsidRPr="006622A8">
        <w:rPr>
          <w:noProof/>
        </w:rPr>
        <w:t>3.2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bidi="ar-SA"/>
        </w:rPr>
        <w:tab/>
      </w:r>
      <w:r>
        <w:rPr>
          <w:noProof/>
        </w:rPr>
        <w:t>MySQL</w:t>
      </w:r>
      <w:r>
        <w:rPr>
          <w:noProof/>
        </w:rPr>
        <w:tab/>
      </w:r>
      <w:r w:rsidR="008E1789">
        <w:rPr>
          <w:noProof/>
        </w:rPr>
        <w:fldChar w:fldCharType="begin"/>
      </w:r>
      <w:r>
        <w:rPr>
          <w:noProof/>
        </w:rPr>
        <w:instrText xml:space="preserve"> PAGEREF _Toc334114026 \h </w:instrText>
      </w:r>
      <w:r w:rsidR="008E1789">
        <w:rPr>
          <w:noProof/>
        </w:rPr>
      </w:r>
      <w:r w:rsidR="008E1789">
        <w:rPr>
          <w:noProof/>
        </w:rPr>
        <w:fldChar w:fldCharType="separate"/>
      </w:r>
      <w:r>
        <w:rPr>
          <w:noProof/>
        </w:rPr>
        <w:t>4</w:t>
      </w:r>
      <w:r w:rsidR="008E1789">
        <w:rPr>
          <w:noProof/>
        </w:rPr>
        <w:fldChar w:fldCharType="end"/>
      </w:r>
    </w:p>
    <w:p w:rsidR="004B4F57" w:rsidRDefault="004B4F57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bidi="ar-SA"/>
        </w:rPr>
      </w:pPr>
      <w:r w:rsidRPr="006622A8">
        <w:rPr>
          <w:noProof/>
        </w:rPr>
        <w:t>3.3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bidi="ar-SA"/>
        </w:rPr>
        <w:tab/>
      </w:r>
      <w:r>
        <w:rPr>
          <w:noProof/>
        </w:rPr>
        <w:t>PHP</w:t>
      </w:r>
      <w:r>
        <w:rPr>
          <w:noProof/>
        </w:rPr>
        <w:tab/>
      </w:r>
      <w:r w:rsidR="008E1789">
        <w:rPr>
          <w:noProof/>
        </w:rPr>
        <w:fldChar w:fldCharType="begin"/>
      </w:r>
      <w:r>
        <w:rPr>
          <w:noProof/>
        </w:rPr>
        <w:instrText xml:space="preserve"> PAGEREF _Toc334114027 \h </w:instrText>
      </w:r>
      <w:r w:rsidR="008E1789">
        <w:rPr>
          <w:noProof/>
        </w:rPr>
      </w:r>
      <w:r w:rsidR="008E1789">
        <w:rPr>
          <w:noProof/>
        </w:rPr>
        <w:fldChar w:fldCharType="separate"/>
      </w:r>
      <w:r>
        <w:rPr>
          <w:noProof/>
        </w:rPr>
        <w:t>4</w:t>
      </w:r>
      <w:r w:rsidR="008E1789">
        <w:rPr>
          <w:noProof/>
        </w:rPr>
        <w:fldChar w:fldCharType="end"/>
      </w:r>
    </w:p>
    <w:p w:rsidR="0079709E" w:rsidRDefault="008E1789">
      <w:pPr>
        <w:pStyle w:val="TOC1"/>
        <w:tabs>
          <w:tab w:val="right" w:leader="dot" w:pos="9360"/>
        </w:tabs>
        <w:sectPr w:rsidR="0079709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fldChar w:fldCharType="end"/>
      </w:r>
    </w:p>
    <w:p w:rsidR="0079709E" w:rsidRDefault="0079709E">
      <w:pPr>
        <w:pStyle w:val="Heading1"/>
        <w:rPr>
          <w:rFonts w:ascii="Calibri" w:hAnsi="Calibri"/>
        </w:rPr>
      </w:pPr>
      <w:bookmarkStart w:id="1" w:name="__RefHeading__5558_454036446"/>
      <w:bookmarkStart w:id="2" w:name="_Toc334114022"/>
      <w:bookmarkEnd w:id="1"/>
      <w:r>
        <w:rPr>
          <w:rFonts w:ascii="Calibri" w:hAnsi="Calibri"/>
        </w:rPr>
        <w:lastRenderedPageBreak/>
        <w:t>Purpose</w:t>
      </w:r>
      <w:bookmarkEnd w:id="2"/>
    </w:p>
    <w:p w:rsidR="00CD7556" w:rsidRDefault="00A57BE4" w:rsidP="00CD7556">
      <w:pPr>
        <w:ind w:left="432"/>
      </w:pPr>
      <w:bookmarkStart w:id="3" w:name="__RefHeading__5560_454036446"/>
      <w:bookmarkEnd w:id="3"/>
      <w:r>
        <w:t xml:space="preserve">This document provides details of the required packages to install Apache, MySQL and PHP to set up the Drupal environment. </w:t>
      </w:r>
    </w:p>
    <w:p w:rsidR="00116979" w:rsidRPr="00007FA6" w:rsidRDefault="00116979" w:rsidP="00116979">
      <w:pPr>
        <w:pStyle w:val="Heading1"/>
        <w:rPr>
          <w:rFonts w:ascii="Calibri" w:hAnsi="Calibri"/>
        </w:rPr>
      </w:pPr>
      <w:bookmarkStart w:id="4" w:name="__RefHeading__5562_454036446"/>
      <w:bookmarkStart w:id="5" w:name="_Toc334114023"/>
      <w:bookmarkEnd w:id="4"/>
      <w:r>
        <w:rPr>
          <w:rFonts w:ascii="Calibri" w:hAnsi="Calibri"/>
        </w:rPr>
        <w:t>Requirements</w:t>
      </w:r>
      <w:bookmarkEnd w:id="5"/>
    </w:p>
    <w:p w:rsidR="001A344B" w:rsidRDefault="001A344B" w:rsidP="00DB7DD6">
      <w:pPr>
        <w:pStyle w:val="ListParagraph"/>
        <w:numPr>
          <w:ilvl w:val="0"/>
          <w:numId w:val="44"/>
        </w:numPr>
      </w:pPr>
      <w:r>
        <w:t>Httpd – 2.2.3</w:t>
      </w:r>
    </w:p>
    <w:p w:rsidR="00116979" w:rsidRDefault="00DB7DD6" w:rsidP="00DB7DD6">
      <w:pPr>
        <w:pStyle w:val="ListParagraph"/>
        <w:numPr>
          <w:ilvl w:val="0"/>
          <w:numId w:val="44"/>
        </w:numPr>
      </w:pPr>
      <w:r>
        <w:t>PHP – 5.3.5</w:t>
      </w:r>
    </w:p>
    <w:p w:rsidR="00DB7DD6" w:rsidRDefault="00DB7DD6" w:rsidP="00DB7DD6">
      <w:pPr>
        <w:pStyle w:val="ListParagraph"/>
        <w:numPr>
          <w:ilvl w:val="0"/>
          <w:numId w:val="44"/>
        </w:numPr>
      </w:pPr>
      <w:r>
        <w:t>MySQL – 5.0.95</w:t>
      </w:r>
    </w:p>
    <w:p w:rsidR="008A3BFA" w:rsidRDefault="008A3BFA" w:rsidP="00DB7DD6">
      <w:pPr>
        <w:pStyle w:val="ListParagraph"/>
        <w:numPr>
          <w:ilvl w:val="0"/>
          <w:numId w:val="44"/>
        </w:numPr>
      </w:pPr>
      <w:r>
        <w:t>SSL – 2.2.3</w:t>
      </w:r>
    </w:p>
    <w:p w:rsidR="00AA050E" w:rsidRDefault="002666D9" w:rsidP="00AA050E">
      <w:r>
        <w:t xml:space="preserve">Note: Please download all the rpm from </w:t>
      </w:r>
      <w:r w:rsidR="00420B24">
        <w:t>‘</w:t>
      </w:r>
      <w:r w:rsidR="00420B24" w:rsidRPr="00420B24">
        <w:t>Covidien Build Environment’ folder in</w:t>
      </w:r>
      <w:r w:rsidR="00420B24" w:rsidRPr="00AA050E">
        <w:rPr>
          <w:color w:val="000000"/>
          <w:sz w:val="17"/>
          <w:szCs w:val="17"/>
        </w:rPr>
        <w:t xml:space="preserve"> </w:t>
      </w:r>
      <w:r>
        <w:t>dropbox.</w:t>
      </w:r>
      <w:r w:rsidR="00AA050E">
        <w:t xml:space="preserve"> Check with Amir from Netspective for the dropbox access.</w:t>
      </w:r>
    </w:p>
    <w:p w:rsidR="00F74BFD" w:rsidRDefault="00F74BFD" w:rsidP="00F74BFD">
      <w:pPr>
        <w:pStyle w:val="Heading1"/>
        <w:rPr>
          <w:rFonts w:ascii="Calibri" w:hAnsi="Calibri"/>
        </w:rPr>
      </w:pPr>
      <w:bookmarkStart w:id="6" w:name="_Toc334114024"/>
      <w:r>
        <w:rPr>
          <w:rFonts w:ascii="Calibri" w:hAnsi="Calibri"/>
        </w:rPr>
        <w:t>Installation</w:t>
      </w:r>
      <w:bookmarkEnd w:id="6"/>
    </w:p>
    <w:p w:rsidR="00AC6016" w:rsidRPr="00AC6016" w:rsidRDefault="00AF6035" w:rsidP="00AC6016">
      <w:pPr>
        <w:pStyle w:val="Heading2"/>
      </w:pPr>
      <w:bookmarkStart w:id="7" w:name="_Toc334114025"/>
      <w:r>
        <w:t>Apache</w:t>
      </w:r>
      <w:bookmarkEnd w:id="7"/>
    </w:p>
    <w:p w:rsidR="00B420F0" w:rsidRDefault="00504CF3" w:rsidP="00B420F0">
      <w:pPr>
        <w:pStyle w:val="ListParagraph"/>
        <w:numPr>
          <w:ilvl w:val="0"/>
          <w:numId w:val="45"/>
        </w:numPr>
      </w:pPr>
      <w:r>
        <w:t>Install the following apache package.</w:t>
      </w:r>
      <w:r w:rsidR="00B420F0">
        <w:t xml:space="preserve"> </w:t>
      </w:r>
    </w:p>
    <w:p w:rsidR="00A4573E" w:rsidRDefault="00A4573E" w:rsidP="00B420F0">
      <w:pPr>
        <w:pStyle w:val="ListParagraph"/>
      </w:pPr>
      <w:r>
        <w:t xml:space="preserve"># </w:t>
      </w:r>
      <w:r w:rsidRPr="00591911">
        <w:t>rpm -ivh httpd-2.2.3-63.el5.centos.1.x86_64.rpm</w:t>
      </w:r>
      <w:r>
        <w:t xml:space="preserve"> </w:t>
      </w:r>
    </w:p>
    <w:p w:rsidR="00A40C64" w:rsidRPr="00AC6016" w:rsidRDefault="004C0A57" w:rsidP="00A40C64">
      <w:pPr>
        <w:pStyle w:val="Heading2"/>
      </w:pPr>
      <w:bookmarkStart w:id="8" w:name="_Toc334114026"/>
      <w:r>
        <w:t>MySQL</w:t>
      </w:r>
      <w:bookmarkEnd w:id="8"/>
    </w:p>
    <w:p w:rsidR="00354915" w:rsidRDefault="009822B0" w:rsidP="00BB0DD3">
      <w:pPr>
        <w:pStyle w:val="ListParagraph"/>
        <w:numPr>
          <w:ilvl w:val="0"/>
          <w:numId w:val="46"/>
        </w:numPr>
        <w:suppressAutoHyphens w:val="0"/>
        <w:contextualSpacing/>
      </w:pPr>
      <w:r>
        <w:t xml:space="preserve">Install the below </w:t>
      </w:r>
      <w:r w:rsidR="007B71C2">
        <w:t xml:space="preserve">dependency packages </w:t>
      </w:r>
      <w:r>
        <w:t xml:space="preserve">before you install </w:t>
      </w:r>
      <w:r w:rsidR="007120AA">
        <w:t>MySQL.</w:t>
      </w:r>
    </w:p>
    <w:p w:rsidR="00BB0DD3" w:rsidRDefault="00BB0DD3" w:rsidP="00354915">
      <w:pPr>
        <w:pStyle w:val="ListParagraph"/>
        <w:suppressAutoHyphens w:val="0"/>
        <w:contextualSpacing/>
      </w:pPr>
      <w:r>
        <w:t xml:space="preserve"># </w:t>
      </w:r>
      <w:r w:rsidRPr="003C4CD3">
        <w:t>rpm -ivh perl-DBI-1.52-2.el5.x86_64.rpm</w:t>
      </w:r>
    </w:p>
    <w:p w:rsidR="00BB0DD3" w:rsidRDefault="00BB0DD3" w:rsidP="00BB0DD3">
      <w:pPr>
        <w:pStyle w:val="ListParagraph"/>
        <w:suppressAutoHyphens w:val="0"/>
        <w:contextualSpacing/>
      </w:pPr>
      <w:r>
        <w:t xml:space="preserve"># </w:t>
      </w:r>
      <w:r w:rsidR="00BB3481" w:rsidRPr="00FB77DB">
        <w:t>rpm -ivh perl-DBD-MySQL-3.0007-2.el5.x86_64.rpm</w:t>
      </w:r>
    </w:p>
    <w:p w:rsidR="00BB3481" w:rsidRDefault="00BB3481" w:rsidP="00BB0DD3">
      <w:pPr>
        <w:pStyle w:val="ListParagraph"/>
        <w:suppressAutoHyphens w:val="0"/>
        <w:contextualSpacing/>
      </w:pPr>
    </w:p>
    <w:p w:rsidR="00BB3481" w:rsidRDefault="00BB3481" w:rsidP="00BB3481">
      <w:pPr>
        <w:pStyle w:val="ListParagraph"/>
        <w:numPr>
          <w:ilvl w:val="0"/>
          <w:numId w:val="46"/>
        </w:numPr>
        <w:suppressAutoHyphens w:val="0"/>
        <w:contextualSpacing/>
      </w:pPr>
      <w:r>
        <w:t>Once the above two packages have been installed, you are ready to install the MySQL packages.</w:t>
      </w:r>
    </w:p>
    <w:p w:rsidR="00BB3481" w:rsidRDefault="00BB3481" w:rsidP="00BB3481">
      <w:pPr>
        <w:pStyle w:val="ListParagraph"/>
        <w:suppressAutoHyphens w:val="0"/>
        <w:contextualSpacing/>
      </w:pPr>
      <w:r>
        <w:t>#</w:t>
      </w:r>
      <w:r w:rsidR="00B14C84" w:rsidRPr="00B14C84">
        <w:t xml:space="preserve"> </w:t>
      </w:r>
      <w:r w:rsidR="00B14C84" w:rsidRPr="00DA545A">
        <w:t>rpm -ivh mysql-5.0.95-1.el5_7.1.x86_64.rpm</w:t>
      </w:r>
    </w:p>
    <w:p w:rsidR="00B14C84" w:rsidRDefault="00B14C84" w:rsidP="00BB3481">
      <w:pPr>
        <w:pStyle w:val="ListParagraph"/>
        <w:suppressAutoHyphens w:val="0"/>
        <w:contextualSpacing/>
      </w:pPr>
      <w:r>
        <w:t>#</w:t>
      </w:r>
      <w:r w:rsidR="00DB607D" w:rsidRPr="00DB607D">
        <w:t xml:space="preserve"> </w:t>
      </w:r>
      <w:r w:rsidR="00DB607D" w:rsidRPr="000E3147">
        <w:t>rpm -ivh mysql-server-5.0.95-1.el5_7.1.x86_64.rpm</w:t>
      </w:r>
    </w:p>
    <w:p w:rsidR="007B71C2" w:rsidRDefault="007B71C2" w:rsidP="007B71C2">
      <w:pPr>
        <w:pStyle w:val="ListParagraph"/>
      </w:pPr>
    </w:p>
    <w:p w:rsidR="000E2E1D" w:rsidRDefault="000E2E1D" w:rsidP="000E2E1D">
      <w:pPr>
        <w:pStyle w:val="Heading2"/>
      </w:pPr>
      <w:bookmarkStart w:id="9" w:name="_Toc334114027"/>
      <w:r>
        <w:t>PHP</w:t>
      </w:r>
      <w:bookmarkEnd w:id="9"/>
    </w:p>
    <w:p w:rsidR="00FB2A25" w:rsidRDefault="00BC3CA5" w:rsidP="00BF451C">
      <w:pPr>
        <w:pStyle w:val="ListParagraph"/>
        <w:numPr>
          <w:ilvl w:val="0"/>
          <w:numId w:val="46"/>
        </w:numPr>
        <w:suppressAutoHyphens w:val="0"/>
        <w:contextualSpacing/>
      </w:pPr>
      <w:r>
        <w:t xml:space="preserve">Install the following dependencies </w:t>
      </w:r>
      <w:r w:rsidR="00FB2A25">
        <w:t>that are required to install PHP</w:t>
      </w:r>
      <w:r>
        <w:t>.</w:t>
      </w:r>
    </w:p>
    <w:p w:rsidR="00BF451C" w:rsidRDefault="00BC3CA5" w:rsidP="00FB2A25">
      <w:pPr>
        <w:pStyle w:val="ListParagraph"/>
        <w:suppressAutoHyphens w:val="0"/>
        <w:contextualSpacing/>
      </w:pPr>
      <w:r>
        <w:t xml:space="preserve"># </w:t>
      </w:r>
      <w:r w:rsidR="00BF451C" w:rsidRPr="004E7607">
        <w:t>rpm -ivh php-common-5.3.5-2tlf.x86_64.rpm</w:t>
      </w:r>
    </w:p>
    <w:p w:rsidR="00BF451C" w:rsidRDefault="00C533D5" w:rsidP="00BF451C">
      <w:pPr>
        <w:pStyle w:val="ListParagraph"/>
        <w:suppressAutoHyphens w:val="0"/>
        <w:contextualSpacing/>
      </w:pPr>
      <w:r>
        <w:t xml:space="preserve"># </w:t>
      </w:r>
      <w:r w:rsidRPr="00E40F7B">
        <w:t>rpm -ivh php-cli-5.3.5-2tlf.x86_64.rpm</w:t>
      </w:r>
    </w:p>
    <w:p w:rsidR="00D351E9" w:rsidRDefault="00D351E9" w:rsidP="00BF451C">
      <w:pPr>
        <w:pStyle w:val="ListParagraph"/>
        <w:suppressAutoHyphens w:val="0"/>
        <w:contextualSpacing/>
      </w:pPr>
    </w:p>
    <w:p w:rsidR="00D351E9" w:rsidRDefault="009D215A" w:rsidP="009D215A">
      <w:pPr>
        <w:pStyle w:val="ListParagraph"/>
        <w:numPr>
          <w:ilvl w:val="0"/>
          <w:numId w:val="46"/>
        </w:numPr>
        <w:suppressAutoHyphens w:val="0"/>
        <w:contextualSpacing/>
      </w:pPr>
      <w:r>
        <w:lastRenderedPageBreak/>
        <w:t>Once the above packages have been installed, you are ready to install PHP.</w:t>
      </w:r>
    </w:p>
    <w:p w:rsidR="007F72AC" w:rsidRDefault="00F34230" w:rsidP="007F72AC">
      <w:pPr>
        <w:pStyle w:val="ListParagraph"/>
        <w:suppressAutoHyphens w:val="0"/>
        <w:contextualSpacing/>
      </w:pPr>
      <w:r>
        <w:t>#</w:t>
      </w:r>
      <w:r w:rsidR="007F72AC">
        <w:t xml:space="preserve"> </w:t>
      </w:r>
      <w:r w:rsidR="007F72AC" w:rsidRPr="00A92AB4">
        <w:t>rpm -ivh php-5.3.5-2tlf.x86_64.rpm</w:t>
      </w:r>
    </w:p>
    <w:p w:rsidR="00F34230" w:rsidRDefault="00F34230" w:rsidP="00F34230">
      <w:pPr>
        <w:pStyle w:val="ListParagraph"/>
        <w:suppressAutoHyphens w:val="0"/>
        <w:contextualSpacing/>
      </w:pPr>
    </w:p>
    <w:p w:rsidR="008B58D9" w:rsidRDefault="00C47ED6" w:rsidP="00C04B0B">
      <w:pPr>
        <w:pStyle w:val="ListParagraph"/>
        <w:numPr>
          <w:ilvl w:val="0"/>
          <w:numId w:val="46"/>
        </w:numPr>
      </w:pPr>
      <w:r>
        <w:t xml:space="preserve">The below packages are required to install Drupal. </w:t>
      </w:r>
    </w:p>
    <w:p w:rsidR="00911FEC" w:rsidRDefault="003D5FD6" w:rsidP="00911FEC">
      <w:pPr>
        <w:pStyle w:val="ListParagraph"/>
      </w:pPr>
      <w:r>
        <w:t xml:space="preserve"># </w:t>
      </w:r>
      <w:r w:rsidR="00B17BE9" w:rsidRPr="00987E74">
        <w:t>rpm -ivh php-pdo-5.3.5-2tlf.x86_64.rpm</w:t>
      </w:r>
    </w:p>
    <w:p w:rsidR="00911FEC" w:rsidRDefault="00B17BE9" w:rsidP="00911FEC">
      <w:pPr>
        <w:pStyle w:val="ListParagraph"/>
      </w:pPr>
      <w:r>
        <w:t>#</w:t>
      </w:r>
      <w:r w:rsidR="00FD4548" w:rsidRPr="00FD4548">
        <w:t xml:space="preserve"> </w:t>
      </w:r>
      <w:r w:rsidR="00FD4548" w:rsidRPr="005C0EE6">
        <w:t>rpm -ivh php-xml-5.3.5-2tlf.x86_64.rpm</w:t>
      </w:r>
    </w:p>
    <w:p w:rsidR="00E91F37" w:rsidRDefault="00FD4548" w:rsidP="00911FEC">
      <w:pPr>
        <w:pStyle w:val="ListParagraph"/>
      </w:pPr>
      <w:r>
        <w:t>#</w:t>
      </w:r>
      <w:r w:rsidR="00E91F37" w:rsidRPr="00E91F37">
        <w:t xml:space="preserve"> </w:t>
      </w:r>
      <w:r w:rsidR="00E91F37" w:rsidRPr="00227A35">
        <w:t>rpm -ivh</w:t>
      </w:r>
      <w:r w:rsidR="00E91F37">
        <w:t xml:space="preserve"> </w:t>
      </w:r>
      <w:r w:rsidR="00E91F37" w:rsidRPr="00462BA0">
        <w:t>php-mysql-5.3.5-2tlf</w:t>
      </w:r>
      <w:r w:rsidR="00E91F37">
        <w:t>.x86_64.rpm</w:t>
      </w:r>
    </w:p>
    <w:p w:rsidR="00911FEC" w:rsidRDefault="00E91F37" w:rsidP="00911FEC">
      <w:pPr>
        <w:pStyle w:val="ListParagraph"/>
        <w:suppressAutoHyphens w:val="0"/>
        <w:contextualSpacing/>
      </w:pPr>
      <w:r>
        <w:t>#</w:t>
      </w:r>
      <w:r w:rsidR="00911FEC" w:rsidRPr="00911FEC">
        <w:t xml:space="preserve"> </w:t>
      </w:r>
      <w:r w:rsidR="00911FEC" w:rsidRPr="00227A35">
        <w:t>rpm -ivh sqlite-3.3.6-5.x86_64.rpm</w:t>
      </w:r>
    </w:p>
    <w:p w:rsidR="00290C39" w:rsidRDefault="00290C39" w:rsidP="00911FEC">
      <w:pPr>
        <w:pStyle w:val="ListParagraph"/>
        <w:suppressAutoHyphens w:val="0"/>
        <w:contextualSpacing/>
      </w:pPr>
    </w:p>
    <w:p w:rsidR="00290C39" w:rsidRDefault="00290C39" w:rsidP="00290C39">
      <w:pPr>
        <w:pStyle w:val="Heading2"/>
      </w:pPr>
      <w:r>
        <w:t>SSL</w:t>
      </w:r>
    </w:p>
    <w:p w:rsidR="00D74A60" w:rsidRDefault="00D74A60" w:rsidP="00D74A60">
      <w:r>
        <w:t>Install the below packages to provide secure access</w:t>
      </w:r>
      <w:r w:rsidR="00BF7B51">
        <w:t xml:space="preserve"> </w:t>
      </w:r>
      <w:r w:rsidR="001C4BAC">
        <w:t>(https)</w:t>
      </w:r>
      <w:r>
        <w:t xml:space="preserve"> to the drupal site.</w:t>
      </w:r>
    </w:p>
    <w:p w:rsidR="003D3C94" w:rsidRDefault="003D3C94" w:rsidP="003D3C94">
      <w:pPr>
        <w:pStyle w:val="ListParagraph"/>
        <w:widowControl w:val="0"/>
        <w:spacing w:after="0" w:line="240" w:lineRule="auto"/>
      </w:pPr>
      <w:r>
        <w:t xml:space="preserve"># </w:t>
      </w:r>
      <w:r w:rsidRPr="004735D3">
        <w:t>rpm -ivh distcache-1.4.5-14.1.x86_64.rpm</w:t>
      </w:r>
    </w:p>
    <w:p w:rsidR="003D3C94" w:rsidRDefault="003D3C94" w:rsidP="003D3C94">
      <w:pPr>
        <w:pStyle w:val="ListParagraph"/>
        <w:widowControl w:val="0"/>
        <w:spacing w:after="0" w:line="240" w:lineRule="auto"/>
      </w:pPr>
      <w:r>
        <w:t xml:space="preserve"># </w:t>
      </w:r>
      <w:r w:rsidRPr="006973D0">
        <w:t>rpm -ivh mod_ssl-2.2.3-65.el5.centos.x86_64.rpm</w:t>
      </w:r>
    </w:p>
    <w:p w:rsidR="005C3ADE" w:rsidRPr="00D74A60" w:rsidRDefault="005C3ADE" w:rsidP="00D74A60"/>
    <w:p w:rsidR="00290C39" w:rsidRDefault="00290C39" w:rsidP="00911FEC">
      <w:pPr>
        <w:pStyle w:val="ListParagraph"/>
        <w:suppressAutoHyphens w:val="0"/>
        <w:contextualSpacing/>
      </w:pPr>
    </w:p>
    <w:p w:rsidR="00E91F37" w:rsidRDefault="00E91F37" w:rsidP="00E91F37">
      <w:pPr>
        <w:pStyle w:val="ListParagraph"/>
        <w:suppressAutoHyphens w:val="0"/>
        <w:contextualSpacing/>
      </w:pPr>
    </w:p>
    <w:p w:rsidR="00FD4548" w:rsidRDefault="00FD4548" w:rsidP="00FD4548">
      <w:pPr>
        <w:pStyle w:val="ListParagraph"/>
        <w:suppressAutoHyphens w:val="0"/>
        <w:contextualSpacing/>
      </w:pPr>
    </w:p>
    <w:p w:rsidR="00B17BE9" w:rsidRDefault="00B17BE9" w:rsidP="003D5FD6">
      <w:pPr>
        <w:pStyle w:val="ListParagraph"/>
      </w:pPr>
    </w:p>
    <w:p w:rsidR="007813EF" w:rsidRDefault="007813EF" w:rsidP="00793C87">
      <w:pPr>
        <w:spacing w:after="0"/>
        <w:ind w:left="1440"/>
      </w:pPr>
      <w:bookmarkStart w:id="10" w:name="__RefHeading__5566_454036446"/>
      <w:bookmarkEnd w:id="10"/>
    </w:p>
    <w:sectPr w:rsidR="007813EF" w:rsidSect="00357B8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231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6099" w:rsidRDefault="006F6099" w:rsidP="0079709E">
      <w:pPr>
        <w:spacing w:after="0" w:line="240" w:lineRule="auto"/>
      </w:pPr>
      <w:r>
        <w:separator/>
      </w:r>
    </w:p>
  </w:endnote>
  <w:endnote w:type="continuationSeparator" w:id="1">
    <w:p w:rsidR="006F6099" w:rsidRDefault="006F6099" w:rsidP="00797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 Unicode MS"/>
    <w:charset w:val="80"/>
    <w:family w:val="swiss"/>
    <w:pitch w:val="variable"/>
    <w:sig w:usb0="00000000" w:usb1="00000000" w:usb2="00000000" w:usb3="00000000" w:csb0="00000000" w:csb1="00000000"/>
  </w:font>
  <w:font w:name="WenQuanYi Zen Hei">
    <w:altName w:val="MS Mincho"/>
    <w:charset w:val="80"/>
    <w:family w:val="auto"/>
    <w:pitch w:val="variable"/>
    <w:sig w:usb0="00000000" w:usb1="00000000" w:usb2="00000000" w:usb3="00000000" w:csb0="00000000" w:csb1="00000000"/>
  </w:font>
  <w:font w:name="Lohit Devanagari">
    <w:altName w:val="MS Mincho"/>
    <w:charset w:val="8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iberation Serif">
    <w:altName w:val="MS Mincho"/>
    <w:charset w:val="8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452" w:rsidRDefault="0056645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452" w:rsidRDefault="0056645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452" w:rsidRDefault="00566452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>
    <w:pPr>
      <w:pBdr>
        <w:bottom w:val="double" w:sz="1" w:space="1" w:color="000000"/>
      </w:pBdr>
      <w:tabs>
        <w:tab w:val="right" w:pos="9360"/>
      </w:tabs>
      <w:spacing w:after="0"/>
    </w:pPr>
  </w:p>
  <w:p w:rsidR="0079709E" w:rsidRDefault="0079709E">
    <w:pPr>
      <w:tabs>
        <w:tab w:val="right" w:pos="9360"/>
      </w:tabs>
      <w:spacing w:after="0"/>
    </w:pPr>
    <w:r>
      <w:t>Covidien</w:t>
    </w:r>
    <w:r>
      <w:tab/>
      <w:t xml:space="preserve">Page </w:t>
    </w:r>
    <w:fldSimple w:instr=" PAGE ">
      <w:r w:rsidR="00AA050E">
        <w:rPr>
          <w:noProof/>
        </w:rPr>
        <w:t>4</w:t>
      </w:r>
    </w:fldSimple>
  </w:p>
  <w:p w:rsidR="0079709E" w:rsidRDefault="00566452">
    <w:pPr>
      <w:spacing w:after="0"/>
    </w:pPr>
    <w:r>
      <w:t>Covidien Drupal Installation</w:t>
    </w:r>
  </w:p>
  <w:p w:rsidR="0079709E" w:rsidRDefault="0079709E">
    <w:pPr>
      <w:pStyle w:val="Footer"/>
      <w:spacing w:after="0"/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6099" w:rsidRDefault="006F6099" w:rsidP="0079709E">
      <w:pPr>
        <w:spacing w:after="0" w:line="240" w:lineRule="auto"/>
      </w:pPr>
      <w:r>
        <w:separator/>
      </w:r>
    </w:p>
  </w:footnote>
  <w:footnote w:type="continuationSeparator" w:id="1">
    <w:p w:rsidR="006F6099" w:rsidRDefault="006F6099" w:rsidP="00797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452" w:rsidRDefault="0056645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D911D4">
    <w:pPr>
      <w:pStyle w:val="Header"/>
      <w:jc w:val="right"/>
    </w:pPr>
    <w:r>
      <w:rPr>
        <w:noProof/>
        <w:lang w:eastAsia="en-US"/>
      </w:rPr>
      <w:drawing>
        <wp:inline distT="0" distB="0" distL="0" distR="0">
          <wp:extent cx="1518920" cy="664845"/>
          <wp:effectExtent l="1905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8920" cy="66484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452" w:rsidRDefault="00566452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D911D4">
    <w:pPr>
      <w:pStyle w:val="Header"/>
      <w:jc w:val="right"/>
    </w:pPr>
    <w:r>
      <w:rPr>
        <w:noProof/>
        <w:lang w:eastAsia="en-US"/>
      </w:rPr>
      <w:drawing>
        <wp:inline distT="0" distB="0" distL="0" distR="0">
          <wp:extent cx="1518920" cy="664845"/>
          <wp:effectExtent l="19050" t="0" r="508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8920" cy="66484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D911D4">
    <w:pPr>
      <w:pStyle w:val="Header"/>
      <w:jc w:val="right"/>
    </w:pPr>
    <w:r>
      <w:rPr>
        <w:noProof/>
        <w:lang w:eastAsia="en-US"/>
      </w:rPr>
      <w:drawing>
        <wp:inline distT="0" distB="0" distL="0" distR="0">
          <wp:extent cx="1518920" cy="664845"/>
          <wp:effectExtent l="19050" t="0" r="508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8920" cy="66484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709E" w:rsidRDefault="0079709E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>
        <w:rFonts w:ascii="Calibri" w:hAnsi="Calibri"/>
        <w:sz w:val="26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780"/>
        </w:tabs>
        <w:ind w:left="45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"/>
      <w:lvlJc w:val="left"/>
      <w:pPr>
        <w:tabs>
          <w:tab w:val="num" w:pos="0"/>
        </w:tabs>
        <w:ind w:left="1440" w:hanging="360"/>
      </w:pPr>
      <w:rPr>
        <w:rFonts w:ascii="Wingdings 2" w:hAnsi="Wingdings 2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3960"/>
        </w:tabs>
        <w:ind w:left="396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4320"/>
        </w:tabs>
        <w:ind w:left="4320" w:hanging="360"/>
      </w:pPr>
      <w:rPr>
        <w:rFonts w:ascii="Wingdings 2" w:hAnsi="Wingdings 2" w:cs="OpenSymbol"/>
      </w:rPr>
    </w:lvl>
  </w:abstractNum>
  <w:abstractNum w:abstractNumId="8">
    <w:nsid w:val="00000009"/>
    <w:multiLevelType w:val="multilevel"/>
    <w:tmpl w:val="00000009"/>
    <w:name w:val="WW8Num9"/>
    <w:lvl w:ilvl="0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3960"/>
        </w:tabs>
        <w:ind w:left="396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4320"/>
        </w:tabs>
        <w:ind w:left="4320" w:hanging="360"/>
      </w:pPr>
      <w:rPr>
        <w:rFonts w:ascii="Wingdings 2" w:hAnsi="Wingdings 2" w:cs="OpenSymbol"/>
      </w:rPr>
    </w:lvl>
  </w:abstractNum>
  <w:abstractNum w:abstractNumId="9">
    <w:nsid w:val="0000000A"/>
    <w:multiLevelType w:val="multilevel"/>
    <w:tmpl w:val="0000000A"/>
    <w:name w:val="WW8Num10"/>
    <w:lvl w:ilvl="0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/>
      </w:rPr>
    </w:lvl>
    <w:lvl w:ilvl="1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2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/>
      </w:rPr>
    </w:lvl>
    <w:lvl w:ilvl="3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/>
      </w:rPr>
    </w:lvl>
    <w:lvl w:ilvl="4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5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/>
      </w:rPr>
    </w:lvl>
    <w:lvl w:ilvl="6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/>
      </w:rPr>
    </w:lvl>
    <w:lvl w:ilvl="7">
      <w:start w:val="1"/>
      <w:numFmt w:val="bullet"/>
      <w:lvlText w:val=""/>
      <w:lvlJc w:val="left"/>
      <w:pPr>
        <w:tabs>
          <w:tab w:val="num" w:pos="3960"/>
        </w:tabs>
        <w:ind w:left="3960" w:hanging="360"/>
      </w:pPr>
      <w:rPr>
        <w:rFonts w:ascii="Wingdings 2" w:hAnsi="Wingdings 2"/>
      </w:rPr>
    </w:lvl>
    <w:lvl w:ilvl="8">
      <w:start w:val="1"/>
      <w:numFmt w:val="bullet"/>
      <w:lvlText w:val=""/>
      <w:lvlJc w:val="left"/>
      <w:pPr>
        <w:tabs>
          <w:tab w:val="num" w:pos="4320"/>
        </w:tabs>
        <w:ind w:left="4320" w:hanging="360"/>
      </w:pPr>
      <w:rPr>
        <w:rFonts w:ascii="Wingdings 2" w:hAnsi="Wingdings 2"/>
      </w:rPr>
    </w:lvl>
  </w:abstractNum>
  <w:abstractNum w:abstractNumId="10">
    <w:nsid w:val="0000000B"/>
    <w:multiLevelType w:val="multilevel"/>
    <w:tmpl w:val="0000000B"/>
    <w:name w:val="WW8Num11"/>
    <w:lvl w:ilvl="0">
      <w:start w:val="980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11">
    <w:nsid w:val="0000000C"/>
    <w:multiLevelType w:val="multilevel"/>
    <w:tmpl w:val="0000000C"/>
    <w:name w:val="WW8Num12"/>
    <w:lvl w:ilvl="0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3960"/>
        </w:tabs>
        <w:ind w:left="396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4320"/>
        </w:tabs>
        <w:ind w:left="432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4680"/>
        </w:tabs>
        <w:ind w:left="468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5040"/>
        </w:tabs>
        <w:ind w:left="5040" w:hanging="360"/>
      </w:pPr>
      <w:rPr>
        <w:rFonts w:ascii="Wingdings 2" w:hAnsi="Wingdings 2" w:cs="OpenSymbol"/>
      </w:rPr>
    </w:lvl>
  </w:abstractNum>
  <w:abstractNum w:abstractNumId="12">
    <w:nsid w:val="0000000D"/>
    <w:multiLevelType w:val="multilevel"/>
    <w:tmpl w:val="0000000D"/>
    <w:name w:val="WW8Num25"/>
    <w:lvl w:ilvl="0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3960"/>
        </w:tabs>
        <w:ind w:left="396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4320"/>
        </w:tabs>
        <w:ind w:left="432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4680"/>
        </w:tabs>
        <w:ind w:left="468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5040"/>
        </w:tabs>
        <w:ind w:left="5040" w:hanging="360"/>
      </w:pPr>
      <w:rPr>
        <w:rFonts w:ascii="Wingdings 2" w:hAnsi="Wingdings 2" w:cs="OpenSymbol"/>
      </w:rPr>
    </w:lvl>
  </w:abstractNum>
  <w:abstractNum w:abstractNumId="13">
    <w:nsid w:val="0000000E"/>
    <w:multiLevelType w:val="multilevel"/>
    <w:tmpl w:val="0000000E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3600"/>
        </w:tabs>
        <w:ind w:left="3600" w:hanging="360"/>
      </w:pPr>
      <w:rPr>
        <w:rFonts w:ascii="Wingdings 2" w:hAnsi="Wingdings 2" w:cs="OpenSymbol"/>
      </w:rPr>
    </w:lvl>
  </w:abstractNum>
  <w:abstractNum w:abstractNumId="14">
    <w:nsid w:val="00BB42EE"/>
    <w:multiLevelType w:val="hybridMultilevel"/>
    <w:tmpl w:val="BCE67DE4"/>
    <w:lvl w:ilvl="0" w:tplc="B212E9D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05263A26"/>
    <w:multiLevelType w:val="hybridMultilevel"/>
    <w:tmpl w:val="8B00289A"/>
    <w:lvl w:ilvl="0" w:tplc="29D058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136D5E42"/>
    <w:multiLevelType w:val="hybridMultilevel"/>
    <w:tmpl w:val="05886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14582FC8"/>
    <w:multiLevelType w:val="hybridMultilevel"/>
    <w:tmpl w:val="7096A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1D2553D8"/>
    <w:multiLevelType w:val="hybridMultilevel"/>
    <w:tmpl w:val="C8420A90"/>
    <w:lvl w:ilvl="0" w:tplc="C8AAAD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65D7801"/>
    <w:multiLevelType w:val="hybridMultilevel"/>
    <w:tmpl w:val="0C92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7BF1366"/>
    <w:multiLevelType w:val="hybridMultilevel"/>
    <w:tmpl w:val="A374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256C7E"/>
    <w:multiLevelType w:val="hybridMultilevel"/>
    <w:tmpl w:val="9A72837E"/>
    <w:lvl w:ilvl="0" w:tplc="3634E9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AE81B07"/>
    <w:multiLevelType w:val="hybridMultilevel"/>
    <w:tmpl w:val="5AA61FAE"/>
    <w:lvl w:ilvl="0" w:tplc="04090019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BAA2AEB"/>
    <w:multiLevelType w:val="hybridMultilevel"/>
    <w:tmpl w:val="6248DFB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>
    <w:nsid w:val="426D0C08"/>
    <w:multiLevelType w:val="hybridMultilevel"/>
    <w:tmpl w:val="1C0EA586"/>
    <w:lvl w:ilvl="0" w:tplc="0BF650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5C313BE"/>
    <w:multiLevelType w:val="hybridMultilevel"/>
    <w:tmpl w:val="251AC2B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6">
    <w:nsid w:val="45FF18AE"/>
    <w:multiLevelType w:val="hybridMultilevel"/>
    <w:tmpl w:val="F440021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>
    <w:nsid w:val="4992302A"/>
    <w:multiLevelType w:val="hybridMultilevel"/>
    <w:tmpl w:val="020E1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FC4AD3"/>
    <w:multiLevelType w:val="multilevel"/>
    <w:tmpl w:val="5860EA8A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>
    <w:nsid w:val="5404636A"/>
    <w:multiLevelType w:val="hybridMultilevel"/>
    <w:tmpl w:val="AB545BA8"/>
    <w:lvl w:ilvl="0" w:tplc="062C38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6026406"/>
    <w:multiLevelType w:val="hybridMultilevel"/>
    <w:tmpl w:val="25C08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6A5A30"/>
    <w:multiLevelType w:val="multilevel"/>
    <w:tmpl w:val="6DF027B0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>
    <w:nsid w:val="635A43AD"/>
    <w:multiLevelType w:val="hybridMultilevel"/>
    <w:tmpl w:val="F0B88248"/>
    <w:lvl w:ilvl="0" w:tplc="32D209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A7E2542"/>
    <w:multiLevelType w:val="hybridMultilevel"/>
    <w:tmpl w:val="86143E7A"/>
    <w:lvl w:ilvl="0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4">
    <w:nsid w:val="6CE83DA7"/>
    <w:multiLevelType w:val="hybridMultilevel"/>
    <w:tmpl w:val="D87834FA"/>
    <w:lvl w:ilvl="0" w:tplc="B1C0A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0141233"/>
    <w:multiLevelType w:val="hybridMultilevel"/>
    <w:tmpl w:val="BC4AFC7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6">
    <w:nsid w:val="753F4EDD"/>
    <w:multiLevelType w:val="hybridMultilevel"/>
    <w:tmpl w:val="6F8CB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462D76"/>
    <w:multiLevelType w:val="hybridMultilevel"/>
    <w:tmpl w:val="4D32F32A"/>
    <w:lvl w:ilvl="0" w:tplc="9FAE40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28"/>
  </w:num>
  <w:num w:numId="17">
    <w:abstractNumId w:val="25"/>
  </w:num>
  <w:num w:numId="18">
    <w:abstractNumId w:val="33"/>
  </w:num>
  <w:num w:numId="19">
    <w:abstractNumId w:val="34"/>
  </w:num>
  <w:num w:numId="20">
    <w:abstractNumId w:val="32"/>
  </w:num>
  <w:num w:numId="21">
    <w:abstractNumId w:val="37"/>
  </w:num>
  <w:num w:numId="22">
    <w:abstractNumId w:val="15"/>
  </w:num>
  <w:num w:numId="23">
    <w:abstractNumId w:val="18"/>
  </w:num>
  <w:num w:numId="24">
    <w:abstractNumId w:val="21"/>
  </w:num>
  <w:num w:numId="25">
    <w:abstractNumId w:val="16"/>
  </w:num>
  <w:num w:numId="26">
    <w:abstractNumId w:val="0"/>
  </w:num>
  <w:num w:numId="27">
    <w:abstractNumId w:val="17"/>
  </w:num>
  <w:num w:numId="28">
    <w:abstractNumId w:val="29"/>
  </w:num>
  <w:num w:numId="29">
    <w:abstractNumId w:val="22"/>
  </w:num>
  <w:num w:numId="30">
    <w:abstractNumId w:val="35"/>
  </w:num>
  <w:num w:numId="31">
    <w:abstractNumId w:val="31"/>
  </w:num>
  <w:num w:numId="32">
    <w:abstractNumId w:val="0"/>
  </w:num>
  <w:num w:numId="33">
    <w:abstractNumId w:val="0"/>
  </w:num>
  <w:num w:numId="34">
    <w:abstractNumId w:val="24"/>
  </w:num>
  <w:num w:numId="35">
    <w:abstractNumId w:val="27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26"/>
  </w:num>
  <w:num w:numId="44">
    <w:abstractNumId w:val="23"/>
  </w:num>
  <w:num w:numId="45">
    <w:abstractNumId w:val="30"/>
  </w:num>
  <w:num w:numId="46">
    <w:abstractNumId w:val="36"/>
  </w:num>
  <w:num w:numId="47">
    <w:abstractNumId w:val="19"/>
  </w:num>
  <w:num w:numId="4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B4F4F"/>
    <w:rsid w:val="0000113D"/>
    <w:rsid w:val="00007FA6"/>
    <w:rsid w:val="00015B5A"/>
    <w:rsid w:val="00020E0C"/>
    <w:rsid w:val="00021017"/>
    <w:rsid w:val="000221F5"/>
    <w:rsid w:val="00040CAB"/>
    <w:rsid w:val="000429C8"/>
    <w:rsid w:val="000504E0"/>
    <w:rsid w:val="000552E1"/>
    <w:rsid w:val="0005655A"/>
    <w:rsid w:val="00073F49"/>
    <w:rsid w:val="00075F18"/>
    <w:rsid w:val="00080E6D"/>
    <w:rsid w:val="00083DC2"/>
    <w:rsid w:val="00084BBF"/>
    <w:rsid w:val="000850E4"/>
    <w:rsid w:val="00085B3C"/>
    <w:rsid w:val="00090ABB"/>
    <w:rsid w:val="00093F2C"/>
    <w:rsid w:val="000A1F09"/>
    <w:rsid w:val="000B4CC7"/>
    <w:rsid w:val="000B4EAD"/>
    <w:rsid w:val="000C21F0"/>
    <w:rsid w:val="000D0332"/>
    <w:rsid w:val="000D357D"/>
    <w:rsid w:val="000D564F"/>
    <w:rsid w:val="000E2E1D"/>
    <w:rsid w:val="000F7F29"/>
    <w:rsid w:val="0010060D"/>
    <w:rsid w:val="00110981"/>
    <w:rsid w:val="00116979"/>
    <w:rsid w:val="00125CDF"/>
    <w:rsid w:val="00131F4B"/>
    <w:rsid w:val="00132045"/>
    <w:rsid w:val="00140689"/>
    <w:rsid w:val="00150BDD"/>
    <w:rsid w:val="00153762"/>
    <w:rsid w:val="00165675"/>
    <w:rsid w:val="0016599A"/>
    <w:rsid w:val="00170395"/>
    <w:rsid w:val="001843AE"/>
    <w:rsid w:val="00186687"/>
    <w:rsid w:val="001A24FE"/>
    <w:rsid w:val="001A344B"/>
    <w:rsid w:val="001A5E18"/>
    <w:rsid w:val="001C0361"/>
    <w:rsid w:val="001C4877"/>
    <w:rsid w:val="001C4BAC"/>
    <w:rsid w:val="001E19E1"/>
    <w:rsid w:val="001E5140"/>
    <w:rsid w:val="001E5B06"/>
    <w:rsid w:val="001F2AB6"/>
    <w:rsid w:val="001F65B2"/>
    <w:rsid w:val="001F69E7"/>
    <w:rsid w:val="001F7ABF"/>
    <w:rsid w:val="00205D31"/>
    <w:rsid w:val="00241C9B"/>
    <w:rsid w:val="00242153"/>
    <w:rsid w:val="0025150A"/>
    <w:rsid w:val="00254DD5"/>
    <w:rsid w:val="00256B90"/>
    <w:rsid w:val="002666D9"/>
    <w:rsid w:val="00271D30"/>
    <w:rsid w:val="0027245A"/>
    <w:rsid w:val="00280462"/>
    <w:rsid w:val="00281589"/>
    <w:rsid w:val="002841AF"/>
    <w:rsid w:val="00290C39"/>
    <w:rsid w:val="002B4B10"/>
    <w:rsid w:val="002C4D0B"/>
    <w:rsid w:val="002C736E"/>
    <w:rsid w:val="002D2C3B"/>
    <w:rsid w:val="002F395F"/>
    <w:rsid w:val="0031416D"/>
    <w:rsid w:val="0032103D"/>
    <w:rsid w:val="003275A6"/>
    <w:rsid w:val="0032777F"/>
    <w:rsid w:val="00335F33"/>
    <w:rsid w:val="00342703"/>
    <w:rsid w:val="003469C1"/>
    <w:rsid w:val="00347927"/>
    <w:rsid w:val="00354915"/>
    <w:rsid w:val="003573B3"/>
    <w:rsid w:val="00357B89"/>
    <w:rsid w:val="00364575"/>
    <w:rsid w:val="0036765B"/>
    <w:rsid w:val="003832BB"/>
    <w:rsid w:val="00390483"/>
    <w:rsid w:val="00391649"/>
    <w:rsid w:val="00393E9C"/>
    <w:rsid w:val="003B03AB"/>
    <w:rsid w:val="003B1D44"/>
    <w:rsid w:val="003B78A6"/>
    <w:rsid w:val="003D3C94"/>
    <w:rsid w:val="003D5FD6"/>
    <w:rsid w:val="003E121F"/>
    <w:rsid w:val="003E459C"/>
    <w:rsid w:val="003E7276"/>
    <w:rsid w:val="003F4C4F"/>
    <w:rsid w:val="00420B24"/>
    <w:rsid w:val="00421E03"/>
    <w:rsid w:val="0045281B"/>
    <w:rsid w:val="0046026A"/>
    <w:rsid w:val="00463219"/>
    <w:rsid w:val="00470C06"/>
    <w:rsid w:val="004855F9"/>
    <w:rsid w:val="0049096F"/>
    <w:rsid w:val="004975AE"/>
    <w:rsid w:val="004A27BD"/>
    <w:rsid w:val="004B4F57"/>
    <w:rsid w:val="004C0A57"/>
    <w:rsid w:val="004F063C"/>
    <w:rsid w:val="004F5004"/>
    <w:rsid w:val="004F6378"/>
    <w:rsid w:val="004F7150"/>
    <w:rsid w:val="00504CF3"/>
    <w:rsid w:val="00510D5A"/>
    <w:rsid w:val="00514A33"/>
    <w:rsid w:val="00527808"/>
    <w:rsid w:val="005536FC"/>
    <w:rsid w:val="00555134"/>
    <w:rsid w:val="00563D68"/>
    <w:rsid w:val="00565A25"/>
    <w:rsid w:val="00566260"/>
    <w:rsid w:val="00566452"/>
    <w:rsid w:val="0057537E"/>
    <w:rsid w:val="00577646"/>
    <w:rsid w:val="00582CE2"/>
    <w:rsid w:val="005A30D2"/>
    <w:rsid w:val="005C1D8D"/>
    <w:rsid w:val="005C3ADE"/>
    <w:rsid w:val="005C55E4"/>
    <w:rsid w:val="005D55A2"/>
    <w:rsid w:val="005D5F4E"/>
    <w:rsid w:val="005E1168"/>
    <w:rsid w:val="005E6711"/>
    <w:rsid w:val="005F7CAC"/>
    <w:rsid w:val="00605ABE"/>
    <w:rsid w:val="00611D0D"/>
    <w:rsid w:val="00636937"/>
    <w:rsid w:val="0063789C"/>
    <w:rsid w:val="006501E2"/>
    <w:rsid w:val="00651278"/>
    <w:rsid w:val="00651890"/>
    <w:rsid w:val="00654A40"/>
    <w:rsid w:val="0065548A"/>
    <w:rsid w:val="006655D1"/>
    <w:rsid w:val="00666D6A"/>
    <w:rsid w:val="006A34A7"/>
    <w:rsid w:val="006A3B38"/>
    <w:rsid w:val="006B2C94"/>
    <w:rsid w:val="006C075D"/>
    <w:rsid w:val="006C282F"/>
    <w:rsid w:val="006C2F8C"/>
    <w:rsid w:val="006E44CE"/>
    <w:rsid w:val="006F6099"/>
    <w:rsid w:val="007078B1"/>
    <w:rsid w:val="007120AA"/>
    <w:rsid w:val="007172C7"/>
    <w:rsid w:val="00730C2D"/>
    <w:rsid w:val="00731A89"/>
    <w:rsid w:val="00734170"/>
    <w:rsid w:val="00734DF7"/>
    <w:rsid w:val="00736F01"/>
    <w:rsid w:val="00745D83"/>
    <w:rsid w:val="0075174A"/>
    <w:rsid w:val="007521C1"/>
    <w:rsid w:val="00757AA2"/>
    <w:rsid w:val="007611B8"/>
    <w:rsid w:val="0076482E"/>
    <w:rsid w:val="00766214"/>
    <w:rsid w:val="00766228"/>
    <w:rsid w:val="007813EF"/>
    <w:rsid w:val="00783540"/>
    <w:rsid w:val="00785BAE"/>
    <w:rsid w:val="007915DC"/>
    <w:rsid w:val="00793C87"/>
    <w:rsid w:val="0079709E"/>
    <w:rsid w:val="007A5E0C"/>
    <w:rsid w:val="007B58D9"/>
    <w:rsid w:val="007B71C2"/>
    <w:rsid w:val="007C077C"/>
    <w:rsid w:val="007C38D4"/>
    <w:rsid w:val="007D4F0C"/>
    <w:rsid w:val="007D6982"/>
    <w:rsid w:val="007E0844"/>
    <w:rsid w:val="007E726F"/>
    <w:rsid w:val="007F4A97"/>
    <w:rsid w:val="007F72AC"/>
    <w:rsid w:val="00800B61"/>
    <w:rsid w:val="00822121"/>
    <w:rsid w:val="008346E1"/>
    <w:rsid w:val="00841372"/>
    <w:rsid w:val="008518C5"/>
    <w:rsid w:val="008522C4"/>
    <w:rsid w:val="00896923"/>
    <w:rsid w:val="00897D64"/>
    <w:rsid w:val="008A3BFA"/>
    <w:rsid w:val="008A6EC2"/>
    <w:rsid w:val="008B58D9"/>
    <w:rsid w:val="008E1789"/>
    <w:rsid w:val="008E5918"/>
    <w:rsid w:val="008E61EB"/>
    <w:rsid w:val="008E687E"/>
    <w:rsid w:val="008F72FB"/>
    <w:rsid w:val="00904681"/>
    <w:rsid w:val="009057A9"/>
    <w:rsid w:val="00911FEC"/>
    <w:rsid w:val="00921853"/>
    <w:rsid w:val="00921C96"/>
    <w:rsid w:val="00926F26"/>
    <w:rsid w:val="0093062A"/>
    <w:rsid w:val="00934CEE"/>
    <w:rsid w:val="009446CD"/>
    <w:rsid w:val="0095261A"/>
    <w:rsid w:val="00963B15"/>
    <w:rsid w:val="009755CF"/>
    <w:rsid w:val="009760AD"/>
    <w:rsid w:val="009822B0"/>
    <w:rsid w:val="0098400A"/>
    <w:rsid w:val="00986A4D"/>
    <w:rsid w:val="00995E65"/>
    <w:rsid w:val="009971F8"/>
    <w:rsid w:val="009A65A5"/>
    <w:rsid w:val="009C5BEC"/>
    <w:rsid w:val="009D215A"/>
    <w:rsid w:val="009D5CE8"/>
    <w:rsid w:val="009D7F48"/>
    <w:rsid w:val="009E04E9"/>
    <w:rsid w:val="009F1745"/>
    <w:rsid w:val="009F2375"/>
    <w:rsid w:val="009F3FF4"/>
    <w:rsid w:val="00A0234D"/>
    <w:rsid w:val="00A301F5"/>
    <w:rsid w:val="00A40C64"/>
    <w:rsid w:val="00A4573E"/>
    <w:rsid w:val="00A46004"/>
    <w:rsid w:val="00A47A3A"/>
    <w:rsid w:val="00A57BE4"/>
    <w:rsid w:val="00A607F7"/>
    <w:rsid w:val="00A6364E"/>
    <w:rsid w:val="00A637C6"/>
    <w:rsid w:val="00A64A93"/>
    <w:rsid w:val="00A65FF9"/>
    <w:rsid w:val="00A8370F"/>
    <w:rsid w:val="00A85EF1"/>
    <w:rsid w:val="00A87B8E"/>
    <w:rsid w:val="00AA050E"/>
    <w:rsid w:val="00AA49BC"/>
    <w:rsid w:val="00AB4427"/>
    <w:rsid w:val="00AB4A6F"/>
    <w:rsid w:val="00AC6016"/>
    <w:rsid w:val="00AC7DE2"/>
    <w:rsid w:val="00AE4519"/>
    <w:rsid w:val="00AE54FA"/>
    <w:rsid w:val="00AE6A56"/>
    <w:rsid w:val="00AF535D"/>
    <w:rsid w:val="00AF6035"/>
    <w:rsid w:val="00B0275E"/>
    <w:rsid w:val="00B11FB5"/>
    <w:rsid w:val="00B1226C"/>
    <w:rsid w:val="00B12593"/>
    <w:rsid w:val="00B13949"/>
    <w:rsid w:val="00B14B88"/>
    <w:rsid w:val="00B14C84"/>
    <w:rsid w:val="00B15652"/>
    <w:rsid w:val="00B17BE9"/>
    <w:rsid w:val="00B24B84"/>
    <w:rsid w:val="00B25329"/>
    <w:rsid w:val="00B36393"/>
    <w:rsid w:val="00B420F0"/>
    <w:rsid w:val="00B65238"/>
    <w:rsid w:val="00B71AFB"/>
    <w:rsid w:val="00B752F6"/>
    <w:rsid w:val="00B82E46"/>
    <w:rsid w:val="00B83101"/>
    <w:rsid w:val="00B84666"/>
    <w:rsid w:val="00B861B4"/>
    <w:rsid w:val="00B86601"/>
    <w:rsid w:val="00B8688E"/>
    <w:rsid w:val="00B9475F"/>
    <w:rsid w:val="00B94798"/>
    <w:rsid w:val="00BA4C5D"/>
    <w:rsid w:val="00BA517F"/>
    <w:rsid w:val="00BB0DD3"/>
    <w:rsid w:val="00BB3481"/>
    <w:rsid w:val="00BB4F4F"/>
    <w:rsid w:val="00BB5E58"/>
    <w:rsid w:val="00BC3CA5"/>
    <w:rsid w:val="00BC4ED3"/>
    <w:rsid w:val="00BE0311"/>
    <w:rsid w:val="00BF451C"/>
    <w:rsid w:val="00BF7B51"/>
    <w:rsid w:val="00C02D9E"/>
    <w:rsid w:val="00C04B0B"/>
    <w:rsid w:val="00C05C3F"/>
    <w:rsid w:val="00C203CD"/>
    <w:rsid w:val="00C214D4"/>
    <w:rsid w:val="00C22411"/>
    <w:rsid w:val="00C233E8"/>
    <w:rsid w:val="00C33D06"/>
    <w:rsid w:val="00C345FA"/>
    <w:rsid w:val="00C47ED6"/>
    <w:rsid w:val="00C52D71"/>
    <w:rsid w:val="00C533D5"/>
    <w:rsid w:val="00C77434"/>
    <w:rsid w:val="00C926CB"/>
    <w:rsid w:val="00CA360F"/>
    <w:rsid w:val="00CA6969"/>
    <w:rsid w:val="00CB2757"/>
    <w:rsid w:val="00CB6B72"/>
    <w:rsid w:val="00CC53A1"/>
    <w:rsid w:val="00CC590C"/>
    <w:rsid w:val="00CD2569"/>
    <w:rsid w:val="00CD7556"/>
    <w:rsid w:val="00CE76DB"/>
    <w:rsid w:val="00CE7759"/>
    <w:rsid w:val="00CF297E"/>
    <w:rsid w:val="00CF422F"/>
    <w:rsid w:val="00D11E9F"/>
    <w:rsid w:val="00D13544"/>
    <w:rsid w:val="00D153FB"/>
    <w:rsid w:val="00D3283C"/>
    <w:rsid w:val="00D351E9"/>
    <w:rsid w:val="00D37526"/>
    <w:rsid w:val="00D41D22"/>
    <w:rsid w:val="00D4528E"/>
    <w:rsid w:val="00D51618"/>
    <w:rsid w:val="00D65F30"/>
    <w:rsid w:val="00D66769"/>
    <w:rsid w:val="00D74A60"/>
    <w:rsid w:val="00D77BBA"/>
    <w:rsid w:val="00D811B8"/>
    <w:rsid w:val="00D911D4"/>
    <w:rsid w:val="00DA25C8"/>
    <w:rsid w:val="00DA2733"/>
    <w:rsid w:val="00DB3390"/>
    <w:rsid w:val="00DB543B"/>
    <w:rsid w:val="00DB607D"/>
    <w:rsid w:val="00DB7DD6"/>
    <w:rsid w:val="00DC4971"/>
    <w:rsid w:val="00DC6218"/>
    <w:rsid w:val="00DD0DE4"/>
    <w:rsid w:val="00DD495B"/>
    <w:rsid w:val="00DE27BB"/>
    <w:rsid w:val="00DF1E59"/>
    <w:rsid w:val="00E0602B"/>
    <w:rsid w:val="00E13896"/>
    <w:rsid w:val="00E20E18"/>
    <w:rsid w:val="00E3075C"/>
    <w:rsid w:val="00E332F6"/>
    <w:rsid w:val="00E373EB"/>
    <w:rsid w:val="00E51867"/>
    <w:rsid w:val="00E70CD8"/>
    <w:rsid w:val="00E864FF"/>
    <w:rsid w:val="00E904F4"/>
    <w:rsid w:val="00E91F37"/>
    <w:rsid w:val="00E94616"/>
    <w:rsid w:val="00EB30BB"/>
    <w:rsid w:val="00EC093C"/>
    <w:rsid w:val="00EC0A2D"/>
    <w:rsid w:val="00ED5A07"/>
    <w:rsid w:val="00EF772C"/>
    <w:rsid w:val="00F01C36"/>
    <w:rsid w:val="00F11707"/>
    <w:rsid w:val="00F11785"/>
    <w:rsid w:val="00F17459"/>
    <w:rsid w:val="00F17733"/>
    <w:rsid w:val="00F21EE3"/>
    <w:rsid w:val="00F21FFA"/>
    <w:rsid w:val="00F22FD5"/>
    <w:rsid w:val="00F313CB"/>
    <w:rsid w:val="00F34230"/>
    <w:rsid w:val="00F37BF6"/>
    <w:rsid w:val="00F441D1"/>
    <w:rsid w:val="00F50383"/>
    <w:rsid w:val="00F519B1"/>
    <w:rsid w:val="00F57076"/>
    <w:rsid w:val="00F65C60"/>
    <w:rsid w:val="00F74BFD"/>
    <w:rsid w:val="00F8027E"/>
    <w:rsid w:val="00F83946"/>
    <w:rsid w:val="00F91988"/>
    <w:rsid w:val="00F95CB0"/>
    <w:rsid w:val="00FB2315"/>
    <w:rsid w:val="00FB2A25"/>
    <w:rsid w:val="00FC4226"/>
    <w:rsid w:val="00FC6FC1"/>
    <w:rsid w:val="00FD4548"/>
    <w:rsid w:val="00FE388D"/>
    <w:rsid w:val="00FF0539"/>
    <w:rsid w:val="00FF5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357B89"/>
    <w:pPr>
      <w:suppressAutoHyphens/>
      <w:spacing w:after="200" w:line="276" w:lineRule="auto"/>
    </w:pPr>
    <w:rPr>
      <w:rFonts w:ascii="Calibri" w:hAnsi="Calibri" w:cs="Calibri"/>
      <w:sz w:val="22"/>
      <w:szCs w:val="22"/>
      <w:lang w:bidi="en-US"/>
    </w:rPr>
  </w:style>
  <w:style w:type="paragraph" w:styleId="Heading1">
    <w:name w:val="heading 1"/>
    <w:basedOn w:val="Normal"/>
    <w:next w:val="Normal"/>
    <w:qFormat/>
    <w:rsid w:val="00357B89"/>
    <w:pPr>
      <w:keepNext/>
      <w:keepLines/>
      <w:numPr>
        <w:numId w:val="1"/>
      </w:numPr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rsid w:val="00357B89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sid w:val="00357B89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qFormat/>
    <w:rsid w:val="00357B89"/>
    <w:pPr>
      <w:keepNext/>
      <w:keepLines/>
      <w:tabs>
        <w:tab w:val="num" w:pos="0"/>
      </w:tabs>
      <w:spacing w:before="200" w:after="0"/>
      <w:ind w:left="864" w:hanging="864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rsid w:val="00357B89"/>
    <w:pPr>
      <w:keepNext/>
      <w:keepLines/>
      <w:tabs>
        <w:tab w:val="num" w:pos="0"/>
      </w:tabs>
      <w:spacing w:before="200" w:after="0"/>
      <w:ind w:left="1008" w:hanging="1008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qFormat/>
    <w:rsid w:val="00357B89"/>
    <w:pPr>
      <w:keepNext/>
      <w:keepLines/>
      <w:tabs>
        <w:tab w:val="num" w:pos="0"/>
      </w:tabs>
      <w:spacing w:before="200" w:after="0"/>
      <w:ind w:left="1152" w:hanging="1152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qFormat/>
    <w:rsid w:val="00357B89"/>
    <w:pPr>
      <w:keepNext/>
      <w:keepLines/>
      <w:tabs>
        <w:tab w:val="num" w:pos="0"/>
      </w:tabs>
      <w:spacing w:before="200" w:after="0"/>
      <w:ind w:left="1296" w:hanging="1296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qFormat/>
    <w:rsid w:val="00357B89"/>
    <w:pPr>
      <w:keepNext/>
      <w:keepLines/>
      <w:tabs>
        <w:tab w:val="num" w:pos="0"/>
      </w:tabs>
      <w:spacing w:before="200" w:after="0"/>
      <w:ind w:left="1440" w:hanging="144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rsid w:val="00357B89"/>
    <w:pPr>
      <w:keepNext/>
      <w:keepLines/>
      <w:tabs>
        <w:tab w:val="num" w:pos="0"/>
      </w:tabs>
      <w:spacing w:before="200" w:after="0"/>
      <w:ind w:left="1584" w:hanging="1584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sid w:val="00357B89"/>
    <w:rPr>
      <w:rFonts w:ascii="Calibri" w:hAnsi="Calibri"/>
      <w:sz w:val="26"/>
      <w:szCs w:val="22"/>
    </w:rPr>
  </w:style>
  <w:style w:type="character" w:customStyle="1" w:styleId="WW8Num6z0">
    <w:name w:val="WW8Num6z0"/>
    <w:rsid w:val="00357B89"/>
    <w:rPr>
      <w:rFonts w:ascii="Symbol" w:hAnsi="Symbol"/>
    </w:rPr>
  </w:style>
  <w:style w:type="character" w:customStyle="1" w:styleId="WW8Num6z1">
    <w:name w:val="WW8Num6z1"/>
    <w:rsid w:val="00357B89"/>
    <w:rPr>
      <w:rFonts w:ascii="Wingdings 2" w:hAnsi="Wingdings 2" w:cs="OpenSymbol"/>
    </w:rPr>
  </w:style>
  <w:style w:type="character" w:customStyle="1" w:styleId="WW8Num6z2">
    <w:name w:val="WW8Num6z2"/>
    <w:rsid w:val="00357B89"/>
    <w:rPr>
      <w:rFonts w:ascii="Wingdings" w:hAnsi="Wingdings"/>
    </w:rPr>
  </w:style>
  <w:style w:type="character" w:customStyle="1" w:styleId="WW8Num6z4">
    <w:name w:val="WW8Num6z4"/>
    <w:rsid w:val="00357B89"/>
    <w:rPr>
      <w:rFonts w:ascii="Courier New" w:hAnsi="Courier New" w:cs="Courier New"/>
    </w:rPr>
  </w:style>
  <w:style w:type="character" w:customStyle="1" w:styleId="WW8Num8z0">
    <w:name w:val="WW8Num8z0"/>
    <w:rsid w:val="00357B89"/>
    <w:rPr>
      <w:rFonts w:ascii="Wingdings 2" w:hAnsi="Wingdings 2" w:cs="OpenSymbol"/>
    </w:rPr>
  </w:style>
  <w:style w:type="character" w:customStyle="1" w:styleId="WW8Num9z0">
    <w:name w:val="WW8Num9z0"/>
    <w:rsid w:val="00357B89"/>
    <w:rPr>
      <w:rFonts w:ascii="Wingdings 2" w:hAnsi="Wingdings 2" w:cs="OpenSymbol"/>
    </w:rPr>
  </w:style>
  <w:style w:type="character" w:customStyle="1" w:styleId="WW8Num10z0">
    <w:name w:val="WW8Num10z0"/>
    <w:rsid w:val="00357B89"/>
    <w:rPr>
      <w:rFonts w:ascii="Symbol" w:hAnsi="Symbol"/>
    </w:rPr>
  </w:style>
  <w:style w:type="character" w:customStyle="1" w:styleId="WW8Num12z0">
    <w:name w:val="WW8Num12z0"/>
    <w:rsid w:val="00357B89"/>
    <w:rPr>
      <w:rFonts w:ascii="Wingdings 2" w:hAnsi="Wingdings 2" w:cs="OpenSymbol"/>
    </w:rPr>
  </w:style>
  <w:style w:type="character" w:customStyle="1" w:styleId="Absatz-Standardschriftart">
    <w:name w:val="Absatz-Standardschriftart"/>
    <w:rsid w:val="00357B89"/>
  </w:style>
  <w:style w:type="character" w:customStyle="1" w:styleId="WW8Num1z0">
    <w:name w:val="WW8Num1z0"/>
    <w:rsid w:val="00357B89"/>
    <w:rPr>
      <w:rFonts w:ascii="Wingdings 2" w:hAnsi="Wingdings 2" w:cs="OpenSymbol"/>
    </w:rPr>
  </w:style>
  <w:style w:type="character" w:customStyle="1" w:styleId="WW8Num2z0">
    <w:name w:val="WW8Num2z0"/>
    <w:rsid w:val="00357B89"/>
    <w:rPr>
      <w:rFonts w:ascii="Wingdings 2" w:hAnsi="Wingdings 2" w:cs="OpenSymbol"/>
    </w:rPr>
  </w:style>
  <w:style w:type="character" w:customStyle="1" w:styleId="WW8Num3z0">
    <w:name w:val="WW8Num3z0"/>
    <w:rsid w:val="00357B89"/>
    <w:rPr>
      <w:rFonts w:ascii="Wingdings 2" w:hAnsi="Wingdings 2" w:cs="OpenSymbol"/>
    </w:rPr>
  </w:style>
  <w:style w:type="character" w:customStyle="1" w:styleId="WW8Num4z0">
    <w:name w:val="WW8Num4z0"/>
    <w:rsid w:val="00357B89"/>
    <w:rPr>
      <w:rFonts w:ascii="Wingdings 2" w:hAnsi="Wingdings 2" w:cs="OpenSymbol"/>
    </w:rPr>
  </w:style>
  <w:style w:type="character" w:customStyle="1" w:styleId="WW8Num7z1">
    <w:name w:val="WW8Num7z1"/>
    <w:rsid w:val="00357B89"/>
    <w:rPr>
      <w:rFonts w:ascii="Calibri" w:hAnsi="Calibri"/>
      <w:sz w:val="26"/>
      <w:szCs w:val="22"/>
    </w:rPr>
  </w:style>
  <w:style w:type="character" w:customStyle="1" w:styleId="WW8Num10z1">
    <w:name w:val="WW8Num10z1"/>
    <w:rsid w:val="00357B89"/>
    <w:rPr>
      <w:rFonts w:ascii="Courier New" w:hAnsi="Courier New" w:cs="Courier New"/>
    </w:rPr>
  </w:style>
  <w:style w:type="character" w:customStyle="1" w:styleId="WW8Num10z2">
    <w:name w:val="WW8Num10z2"/>
    <w:rsid w:val="00357B89"/>
    <w:rPr>
      <w:rFonts w:ascii="Wingdings" w:hAnsi="Wingdings"/>
    </w:rPr>
  </w:style>
  <w:style w:type="character" w:customStyle="1" w:styleId="HTMLPreformattedChar">
    <w:name w:val="HTML Preformatted Char"/>
    <w:rsid w:val="00357B89"/>
    <w:rPr>
      <w:rFonts w:ascii="Courier New" w:eastAsia="Times New Roman" w:hAnsi="Courier New" w:cs="Courier New"/>
    </w:rPr>
  </w:style>
  <w:style w:type="character" w:customStyle="1" w:styleId="Heading2Char">
    <w:name w:val="Heading 2 Char"/>
    <w:rsid w:val="00357B89"/>
    <w:rPr>
      <w:rFonts w:ascii="Cambria" w:hAnsi="Cambria"/>
      <w:b/>
      <w:bCs/>
      <w:color w:val="4F81BD"/>
      <w:sz w:val="26"/>
      <w:szCs w:val="26"/>
      <w:lang w:eastAsia="en-US" w:bidi="en-US"/>
    </w:rPr>
  </w:style>
  <w:style w:type="character" w:customStyle="1" w:styleId="HeaderChar">
    <w:name w:val="Header Char"/>
    <w:rsid w:val="00357B89"/>
    <w:rPr>
      <w:sz w:val="22"/>
      <w:szCs w:val="22"/>
    </w:rPr>
  </w:style>
  <w:style w:type="character" w:customStyle="1" w:styleId="FooterChar">
    <w:name w:val="Footer Char"/>
    <w:rsid w:val="00357B89"/>
    <w:rPr>
      <w:sz w:val="22"/>
      <w:szCs w:val="22"/>
    </w:rPr>
  </w:style>
  <w:style w:type="character" w:customStyle="1" w:styleId="BalloonTextChar">
    <w:name w:val="Balloon Text Char"/>
    <w:rsid w:val="00357B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rsid w:val="00357B89"/>
    <w:rPr>
      <w:rFonts w:ascii="Cambria" w:hAnsi="Cambria"/>
      <w:b/>
      <w:bCs/>
      <w:color w:val="365F91"/>
      <w:sz w:val="28"/>
      <w:szCs w:val="28"/>
      <w:lang w:eastAsia="en-US" w:bidi="en-US"/>
    </w:rPr>
  </w:style>
  <w:style w:type="character" w:customStyle="1" w:styleId="Heading3Char">
    <w:name w:val="Heading 3 Char"/>
    <w:rsid w:val="00357B89"/>
    <w:rPr>
      <w:rFonts w:ascii="Cambria" w:hAnsi="Cambria"/>
      <w:b/>
      <w:bCs/>
      <w:color w:val="4F81BD"/>
      <w:sz w:val="22"/>
      <w:szCs w:val="22"/>
      <w:lang w:eastAsia="en-US" w:bidi="en-US"/>
    </w:rPr>
  </w:style>
  <w:style w:type="character" w:customStyle="1" w:styleId="Heading4Char">
    <w:name w:val="Heading 4 Char"/>
    <w:rsid w:val="00357B89"/>
    <w:rPr>
      <w:rFonts w:ascii="Cambria" w:hAnsi="Cambria"/>
      <w:b/>
      <w:bCs/>
      <w:i/>
      <w:iCs/>
      <w:color w:val="4F81BD"/>
      <w:sz w:val="22"/>
      <w:szCs w:val="22"/>
      <w:lang w:eastAsia="en-US" w:bidi="en-US"/>
    </w:rPr>
  </w:style>
  <w:style w:type="character" w:customStyle="1" w:styleId="Heading5Char">
    <w:name w:val="Heading 5 Char"/>
    <w:rsid w:val="00357B89"/>
    <w:rPr>
      <w:rFonts w:ascii="Cambria" w:hAnsi="Cambria"/>
      <w:color w:val="243F60"/>
      <w:sz w:val="22"/>
      <w:szCs w:val="22"/>
      <w:lang w:eastAsia="en-US" w:bidi="en-US"/>
    </w:rPr>
  </w:style>
  <w:style w:type="character" w:styleId="Hyperlink">
    <w:name w:val="Hyperlink"/>
    <w:rsid w:val="00357B89"/>
    <w:rPr>
      <w:color w:val="0000FF"/>
      <w:u w:val="single"/>
    </w:rPr>
  </w:style>
  <w:style w:type="character" w:customStyle="1" w:styleId="Heading6Char">
    <w:name w:val="Heading 6 Char"/>
    <w:rsid w:val="00357B89"/>
    <w:rPr>
      <w:rFonts w:ascii="Cambria" w:hAnsi="Cambria"/>
      <w:i/>
      <w:iCs/>
      <w:color w:val="243F60"/>
      <w:sz w:val="22"/>
      <w:szCs w:val="22"/>
      <w:lang w:eastAsia="en-US" w:bidi="en-US"/>
    </w:rPr>
  </w:style>
  <w:style w:type="character" w:customStyle="1" w:styleId="Heading7Char">
    <w:name w:val="Heading 7 Char"/>
    <w:rsid w:val="00357B89"/>
    <w:rPr>
      <w:rFonts w:ascii="Cambria" w:hAnsi="Cambria"/>
      <w:i/>
      <w:iCs/>
      <w:color w:val="404040"/>
      <w:sz w:val="22"/>
      <w:szCs w:val="22"/>
      <w:lang w:eastAsia="en-US" w:bidi="en-US"/>
    </w:rPr>
  </w:style>
  <w:style w:type="character" w:customStyle="1" w:styleId="Heading8Char">
    <w:name w:val="Heading 8 Char"/>
    <w:rsid w:val="00357B89"/>
    <w:rPr>
      <w:rFonts w:ascii="Cambria" w:hAnsi="Cambria"/>
      <w:color w:val="4F81BD"/>
      <w:lang w:eastAsia="en-US" w:bidi="en-US"/>
    </w:rPr>
  </w:style>
  <w:style w:type="character" w:customStyle="1" w:styleId="Heading9Char">
    <w:name w:val="Heading 9 Char"/>
    <w:rsid w:val="00357B89"/>
    <w:rPr>
      <w:rFonts w:ascii="Cambria" w:hAnsi="Cambria"/>
      <w:i/>
      <w:iCs/>
      <w:color w:val="404040"/>
      <w:lang w:eastAsia="en-US" w:bidi="en-US"/>
    </w:rPr>
  </w:style>
  <w:style w:type="character" w:customStyle="1" w:styleId="TitleChar">
    <w:name w:val="Title Char"/>
    <w:rsid w:val="00357B89"/>
    <w:rPr>
      <w:rFonts w:ascii="Cambria" w:eastAsia="Times New Roman" w:hAnsi="Cambria" w:cs="Times New Roman"/>
      <w:color w:val="17365D"/>
      <w:spacing w:val="5"/>
      <w:kern w:val="1"/>
      <w:sz w:val="52"/>
      <w:szCs w:val="52"/>
    </w:rPr>
  </w:style>
  <w:style w:type="character" w:customStyle="1" w:styleId="SubtitleChar">
    <w:name w:val="Subtitle Char"/>
    <w:rsid w:val="00357B89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qFormat/>
    <w:rsid w:val="00357B89"/>
    <w:rPr>
      <w:b/>
      <w:bCs/>
    </w:rPr>
  </w:style>
  <w:style w:type="character" w:styleId="Emphasis">
    <w:name w:val="Emphasis"/>
    <w:qFormat/>
    <w:rsid w:val="00357B89"/>
    <w:rPr>
      <w:i/>
      <w:iCs/>
    </w:rPr>
  </w:style>
  <w:style w:type="character" w:customStyle="1" w:styleId="QuoteChar">
    <w:name w:val="Quote Char"/>
    <w:rsid w:val="00357B89"/>
    <w:rPr>
      <w:i/>
      <w:iCs/>
      <w:color w:val="000000"/>
    </w:rPr>
  </w:style>
  <w:style w:type="character" w:customStyle="1" w:styleId="IntenseQuoteChar">
    <w:name w:val="Intense Quote Char"/>
    <w:rsid w:val="00357B89"/>
    <w:rPr>
      <w:b/>
      <w:bCs/>
      <w:i/>
      <w:iCs/>
      <w:color w:val="4F81BD"/>
    </w:rPr>
  </w:style>
  <w:style w:type="character" w:styleId="SubtleEmphasis">
    <w:name w:val="Subtle Emphasis"/>
    <w:qFormat/>
    <w:rsid w:val="00357B89"/>
    <w:rPr>
      <w:i/>
      <w:iCs/>
      <w:color w:val="808080"/>
    </w:rPr>
  </w:style>
  <w:style w:type="character" w:styleId="IntenseEmphasis">
    <w:name w:val="Intense Emphasis"/>
    <w:qFormat/>
    <w:rsid w:val="00357B89"/>
    <w:rPr>
      <w:b/>
      <w:bCs/>
      <w:i/>
      <w:iCs/>
      <w:color w:val="4F81BD"/>
    </w:rPr>
  </w:style>
  <w:style w:type="character" w:styleId="SubtleReference">
    <w:name w:val="Subtle Reference"/>
    <w:qFormat/>
    <w:rsid w:val="00357B89"/>
    <w:rPr>
      <w:smallCaps/>
      <w:color w:val="C0504D"/>
      <w:u w:val="single"/>
    </w:rPr>
  </w:style>
  <w:style w:type="character" w:styleId="IntenseReference">
    <w:name w:val="Intense Reference"/>
    <w:qFormat/>
    <w:rsid w:val="00357B89"/>
    <w:rPr>
      <w:b/>
      <w:bCs/>
      <w:smallCaps/>
      <w:color w:val="C0504D"/>
      <w:spacing w:val="5"/>
      <w:u w:val="single"/>
    </w:rPr>
  </w:style>
  <w:style w:type="character" w:styleId="BookTitle">
    <w:name w:val="Book Title"/>
    <w:qFormat/>
    <w:rsid w:val="00357B89"/>
    <w:rPr>
      <w:b/>
      <w:bCs/>
      <w:smallCaps/>
      <w:spacing w:val="5"/>
    </w:rPr>
  </w:style>
  <w:style w:type="character" w:styleId="CommentReference">
    <w:name w:val="annotation reference"/>
    <w:rsid w:val="00357B89"/>
    <w:rPr>
      <w:sz w:val="16"/>
      <w:szCs w:val="16"/>
    </w:rPr>
  </w:style>
  <w:style w:type="character" w:customStyle="1" w:styleId="CommentTextChar">
    <w:name w:val="Comment Text Char"/>
    <w:rsid w:val="00357B89"/>
    <w:rPr>
      <w:sz w:val="20"/>
      <w:szCs w:val="20"/>
    </w:rPr>
  </w:style>
  <w:style w:type="character" w:customStyle="1" w:styleId="CommentSubjectChar">
    <w:name w:val="Comment Subject Char"/>
    <w:rsid w:val="00357B89"/>
    <w:rPr>
      <w:b/>
      <w:bCs/>
      <w:sz w:val="20"/>
      <w:szCs w:val="20"/>
    </w:rPr>
  </w:style>
  <w:style w:type="character" w:customStyle="1" w:styleId="NoSpacingChar">
    <w:name w:val="No Spacing Char"/>
    <w:rsid w:val="00357B89"/>
    <w:rPr>
      <w:sz w:val="22"/>
      <w:szCs w:val="22"/>
      <w:lang w:eastAsia="en-US" w:bidi="en-US"/>
    </w:rPr>
  </w:style>
  <w:style w:type="character" w:customStyle="1" w:styleId="Bullets">
    <w:name w:val="Bullets"/>
    <w:rsid w:val="00357B89"/>
    <w:rPr>
      <w:rFonts w:ascii="OpenSymbol" w:eastAsia="OpenSymbol" w:hAnsi="OpenSymbol" w:cs="OpenSymbol"/>
    </w:rPr>
  </w:style>
  <w:style w:type="character" w:customStyle="1" w:styleId="WW8Num19z0">
    <w:name w:val="WW8Num19z0"/>
    <w:rsid w:val="00357B89"/>
    <w:rPr>
      <w:rFonts w:ascii="Wingdings 2" w:hAnsi="Wingdings 2" w:cs="OpenSymbol"/>
    </w:rPr>
  </w:style>
  <w:style w:type="character" w:customStyle="1" w:styleId="WW8Num25z0">
    <w:name w:val="WW8Num25z0"/>
    <w:rsid w:val="00357B89"/>
    <w:rPr>
      <w:rFonts w:ascii="Wingdings 2" w:hAnsi="Wingdings 2" w:cs="OpenSymbol"/>
    </w:rPr>
  </w:style>
  <w:style w:type="paragraph" w:customStyle="1" w:styleId="Heading">
    <w:name w:val="Heading"/>
    <w:basedOn w:val="Normal"/>
    <w:next w:val="BodyText"/>
    <w:rsid w:val="00357B89"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paragraph" w:styleId="BodyText">
    <w:name w:val="Body Text"/>
    <w:basedOn w:val="Normal"/>
    <w:rsid w:val="00357B89"/>
    <w:pPr>
      <w:spacing w:after="120"/>
    </w:pPr>
  </w:style>
  <w:style w:type="paragraph" w:styleId="List">
    <w:name w:val="List"/>
    <w:basedOn w:val="BodyText"/>
    <w:rsid w:val="00357B89"/>
    <w:rPr>
      <w:rFonts w:cs="Lohit Devanagari"/>
    </w:rPr>
  </w:style>
  <w:style w:type="paragraph" w:styleId="Caption">
    <w:name w:val="caption"/>
    <w:basedOn w:val="Normal"/>
    <w:next w:val="Normal"/>
    <w:qFormat/>
    <w:rsid w:val="00357B89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Normal"/>
    <w:rsid w:val="00357B89"/>
    <w:pPr>
      <w:suppressLineNumbers/>
    </w:pPr>
    <w:rPr>
      <w:rFonts w:cs="Lohit Devanagari"/>
    </w:rPr>
  </w:style>
  <w:style w:type="paragraph" w:styleId="HTMLPreformatted">
    <w:name w:val="HTML Preformatted"/>
    <w:basedOn w:val="Normal"/>
    <w:rsid w:val="00357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eastAsia="ar-SA" w:bidi="ar-SA"/>
    </w:rPr>
  </w:style>
  <w:style w:type="paragraph" w:styleId="Header">
    <w:name w:val="header"/>
    <w:basedOn w:val="Normal"/>
    <w:rsid w:val="00357B89"/>
    <w:pPr>
      <w:tabs>
        <w:tab w:val="center" w:pos="4680"/>
        <w:tab w:val="right" w:pos="9360"/>
      </w:tabs>
    </w:pPr>
    <w:rPr>
      <w:lang w:eastAsia="ar-SA" w:bidi="ar-SA"/>
    </w:rPr>
  </w:style>
  <w:style w:type="paragraph" w:styleId="Footer">
    <w:name w:val="footer"/>
    <w:basedOn w:val="Normal"/>
    <w:rsid w:val="00357B89"/>
    <w:pPr>
      <w:tabs>
        <w:tab w:val="center" w:pos="4680"/>
        <w:tab w:val="right" w:pos="9360"/>
      </w:tabs>
    </w:pPr>
    <w:rPr>
      <w:lang w:eastAsia="ar-SA" w:bidi="ar-SA"/>
    </w:rPr>
  </w:style>
  <w:style w:type="paragraph" w:styleId="BalloonText">
    <w:name w:val="Balloon Text"/>
    <w:basedOn w:val="Normal"/>
    <w:rsid w:val="00357B89"/>
    <w:pPr>
      <w:spacing w:after="0" w:line="240" w:lineRule="auto"/>
    </w:pPr>
    <w:rPr>
      <w:rFonts w:ascii="Tahoma" w:hAnsi="Tahoma"/>
      <w:sz w:val="16"/>
      <w:szCs w:val="16"/>
      <w:lang w:eastAsia="ar-SA" w:bidi="ar-SA"/>
    </w:rPr>
  </w:style>
  <w:style w:type="paragraph" w:styleId="TOC1">
    <w:name w:val="toc 1"/>
    <w:basedOn w:val="Normal"/>
    <w:next w:val="Normal"/>
    <w:uiPriority w:val="39"/>
    <w:rsid w:val="00357B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rsid w:val="00357B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uiPriority w:val="39"/>
    <w:rsid w:val="00357B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rsid w:val="00357B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rsid w:val="00357B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rsid w:val="00357B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rsid w:val="00357B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rsid w:val="00357B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rsid w:val="00357B89"/>
    <w:pPr>
      <w:spacing w:after="0"/>
      <w:ind w:left="1760"/>
    </w:pPr>
    <w:rPr>
      <w:sz w:val="18"/>
      <w:szCs w:val="18"/>
    </w:rPr>
  </w:style>
  <w:style w:type="paragraph" w:styleId="Title">
    <w:name w:val="Title"/>
    <w:basedOn w:val="Normal"/>
    <w:next w:val="Normal"/>
    <w:qFormat/>
    <w:rsid w:val="00357B89"/>
    <w:pPr>
      <w:pBdr>
        <w:bottom w:val="single" w:sz="8" w:space="4" w:color="FFFF00"/>
      </w:pBdr>
      <w:spacing w:after="300" w:line="240" w:lineRule="auto"/>
    </w:pPr>
    <w:rPr>
      <w:rFonts w:ascii="Cambria" w:hAnsi="Cambria"/>
      <w:color w:val="17365D"/>
      <w:spacing w:val="5"/>
      <w:kern w:val="1"/>
      <w:sz w:val="52"/>
      <w:szCs w:val="52"/>
      <w:lang w:eastAsia="ar-SA" w:bidi="ar-SA"/>
    </w:rPr>
  </w:style>
  <w:style w:type="paragraph" w:styleId="Subtitle">
    <w:name w:val="Subtitle"/>
    <w:basedOn w:val="Normal"/>
    <w:next w:val="Normal"/>
    <w:qFormat/>
    <w:rsid w:val="00357B89"/>
    <w:rPr>
      <w:rFonts w:ascii="Cambria" w:hAnsi="Cambria"/>
      <w:i/>
      <w:iCs/>
      <w:color w:val="4F81BD"/>
      <w:spacing w:val="15"/>
      <w:sz w:val="24"/>
      <w:szCs w:val="24"/>
      <w:lang w:eastAsia="ar-SA" w:bidi="ar-SA"/>
    </w:rPr>
  </w:style>
  <w:style w:type="paragraph" w:styleId="NoSpacing">
    <w:name w:val="No Spacing"/>
    <w:qFormat/>
    <w:rsid w:val="00357B89"/>
    <w:pPr>
      <w:suppressAutoHyphens/>
    </w:pPr>
    <w:rPr>
      <w:rFonts w:ascii="Calibri" w:eastAsia="Arial" w:hAnsi="Calibri" w:cs="Calibri"/>
      <w:sz w:val="22"/>
      <w:szCs w:val="22"/>
      <w:lang w:val="en-GB" w:bidi="en-US"/>
    </w:rPr>
  </w:style>
  <w:style w:type="paragraph" w:styleId="ListParagraph">
    <w:name w:val="List Paragraph"/>
    <w:basedOn w:val="Normal"/>
    <w:qFormat/>
    <w:rsid w:val="00357B89"/>
    <w:pPr>
      <w:ind w:left="720"/>
    </w:pPr>
  </w:style>
  <w:style w:type="paragraph" w:styleId="Quote">
    <w:name w:val="Quote"/>
    <w:basedOn w:val="Normal"/>
    <w:next w:val="Normal"/>
    <w:qFormat/>
    <w:rsid w:val="00357B89"/>
    <w:rPr>
      <w:i/>
      <w:iCs/>
      <w:color w:val="000000"/>
      <w:sz w:val="20"/>
      <w:szCs w:val="20"/>
      <w:lang w:eastAsia="ar-SA" w:bidi="ar-SA"/>
    </w:rPr>
  </w:style>
  <w:style w:type="paragraph" w:styleId="IntenseQuote">
    <w:name w:val="Intense Quote"/>
    <w:basedOn w:val="Normal"/>
    <w:next w:val="Normal"/>
    <w:qFormat/>
    <w:rsid w:val="00357B89"/>
    <w:pPr>
      <w:pBdr>
        <w:bottom w:val="single" w:sz="4" w:space="4" w:color="FFFF00"/>
      </w:pBdr>
      <w:spacing w:before="200" w:after="280"/>
      <w:ind w:left="936" w:right="936"/>
    </w:pPr>
    <w:rPr>
      <w:b/>
      <w:bCs/>
      <w:i/>
      <w:iCs/>
      <w:color w:val="4F81BD"/>
      <w:sz w:val="20"/>
      <w:szCs w:val="20"/>
      <w:lang w:eastAsia="ar-SA" w:bidi="ar-SA"/>
    </w:rPr>
  </w:style>
  <w:style w:type="paragraph" w:styleId="TOCHeading">
    <w:name w:val="TOC Heading"/>
    <w:basedOn w:val="Heading1"/>
    <w:next w:val="Normal"/>
    <w:qFormat/>
    <w:rsid w:val="00357B89"/>
    <w:pPr>
      <w:numPr>
        <w:numId w:val="0"/>
      </w:numPr>
    </w:pPr>
  </w:style>
  <w:style w:type="paragraph" w:styleId="CommentText">
    <w:name w:val="annotation text"/>
    <w:basedOn w:val="Normal"/>
    <w:rsid w:val="00357B89"/>
    <w:rPr>
      <w:sz w:val="20"/>
      <w:szCs w:val="20"/>
      <w:lang w:eastAsia="ar-SA" w:bidi="ar-SA"/>
    </w:rPr>
  </w:style>
  <w:style w:type="paragraph" w:styleId="CommentSubject">
    <w:name w:val="annotation subject"/>
    <w:basedOn w:val="CommentText"/>
    <w:next w:val="CommentText"/>
    <w:rsid w:val="00357B89"/>
    <w:rPr>
      <w:b/>
      <w:bCs/>
    </w:rPr>
  </w:style>
  <w:style w:type="paragraph" w:customStyle="1" w:styleId="TableContents">
    <w:name w:val="Table Contents"/>
    <w:basedOn w:val="Normal"/>
    <w:rsid w:val="00357B89"/>
    <w:pPr>
      <w:widowControl w:val="0"/>
      <w:suppressLineNumbers/>
      <w:spacing w:after="0" w:line="240" w:lineRule="auto"/>
    </w:pPr>
    <w:rPr>
      <w:rFonts w:ascii="Liberation Serif" w:eastAsia="WenQuanYi Zen Hei" w:hAnsi="Liberation Serif" w:cs="Lohit Devanagari"/>
      <w:kern w:val="1"/>
      <w:sz w:val="24"/>
      <w:szCs w:val="24"/>
      <w:lang w:val="en-GB" w:eastAsia="hi-IN" w:bidi="hi-IN"/>
    </w:rPr>
  </w:style>
  <w:style w:type="paragraph" w:customStyle="1" w:styleId="TableHeading">
    <w:name w:val="Table Heading"/>
    <w:basedOn w:val="TableContents"/>
    <w:rsid w:val="00357B89"/>
    <w:pPr>
      <w:jc w:val="center"/>
    </w:pPr>
    <w:rPr>
      <w:b/>
      <w:bCs/>
    </w:rPr>
  </w:style>
  <w:style w:type="paragraph" w:customStyle="1" w:styleId="Contents10">
    <w:name w:val="Contents 10"/>
    <w:basedOn w:val="Index"/>
    <w:rsid w:val="00357B89"/>
    <w:pPr>
      <w:tabs>
        <w:tab w:val="right" w:leader="dot" w:pos="7091"/>
      </w:tabs>
      <w:ind w:left="2547"/>
    </w:pPr>
  </w:style>
  <w:style w:type="paragraph" w:customStyle="1" w:styleId="Heading10">
    <w:name w:val="Heading 10"/>
    <w:basedOn w:val="Heading"/>
    <w:next w:val="BodyText"/>
    <w:rsid w:val="00357B89"/>
    <w:pPr>
      <w:tabs>
        <w:tab w:val="num" w:pos="0"/>
      </w:tabs>
      <w:ind w:left="1584" w:hanging="1584"/>
      <w:outlineLvl w:val="8"/>
    </w:pPr>
    <w:rPr>
      <w:b/>
      <w:bCs/>
      <w:sz w:val="21"/>
      <w:szCs w:val="21"/>
    </w:rPr>
  </w:style>
  <w:style w:type="paragraph" w:styleId="Revision">
    <w:name w:val="Revision"/>
    <w:hidden/>
    <w:uiPriority w:val="99"/>
    <w:semiHidden/>
    <w:rsid w:val="007C38D4"/>
    <w:rPr>
      <w:rFonts w:ascii="Calibri" w:hAnsi="Calibri" w:cs="Calibri"/>
      <w:sz w:val="22"/>
      <w:szCs w:val="22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15E5C-1E9A-4C48-80B4-C3B7B1450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Senas Net</Company>
  <LinksUpToDate>false</LinksUpToDate>
  <CharactersWithSpaces>1967</CharactersWithSpaces>
  <SharedDoc>false</SharedDoc>
  <HLinks>
    <vt:vector size="6" baseType="variant">
      <vt:variant>
        <vt:i4>524300</vt:i4>
      </vt:variant>
      <vt:variant>
        <vt:i4>36</vt:i4>
      </vt:variant>
      <vt:variant>
        <vt:i4>0</vt:i4>
      </vt:variant>
      <vt:variant>
        <vt:i4>5</vt:i4>
      </vt:variant>
      <vt:variant>
        <vt:lpwstr>http://111.111.111.111/update.php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Sathya</cp:lastModifiedBy>
  <cp:revision>77</cp:revision>
  <cp:lastPrinted>1601-01-01T00:00:00Z</cp:lastPrinted>
  <dcterms:created xsi:type="dcterms:W3CDTF">2012-08-30T09:28:00Z</dcterms:created>
  <dcterms:modified xsi:type="dcterms:W3CDTF">2012-08-31T18:22:00Z</dcterms:modified>
</cp:coreProperties>
</file>